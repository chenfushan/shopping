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44F32" w:rsidRDefault="00AF7545" w:rsidP="00F72B4C">
      <w:pPr>
        <w:spacing w:beforeLines="50" w:afterLines="50"/>
        <w:jc w:val="center"/>
        <w:rPr>
          <w:rFonts w:ascii="Calibri" w:hAnsi="Calibri"/>
          <w:b/>
          <w:sz w:val="32"/>
        </w:rPr>
      </w:pPr>
      <w:r w:rsidRPr="00AF7545">
        <w:rPr>
          <w:rFonts w:ascii="Calibri" w:eastAsia="宋体" w:hAnsi="Calibri"/>
          <w:b/>
          <w:sz w:val="32"/>
          <w:lang w:eastAsia="zh-CN"/>
        </w:rPr>
        <w:t xml:space="preserve">Online </w:t>
      </w:r>
      <w:r w:rsidRPr="00AF7545">
        <w:rPr>
          <w:rFonts w:ascii="Calibri" w:eastAsia="宋体" w:hAnsi="Calibri" w:hint="eastAsia"/>
          <w:b/>
          <w:sz w:val="32"/>
          <w:lang w:eastAsia="zh-CN"/>
        </w:rPr>
        <w:t>Shopping</w:t>
      </w:r>
      <w:r w:rsidR="00544F32" w:rsidRPr="00AF7545">
        <w:rPr>
          <w:rFonts w:ascii="Calibri" w:eastAsia="宋体" w:hAnsi="Calibri"/>
          <w:b/>
          <w:sz w:val="32"/>
          <w:lang w:eastAsia="zh-CN"/>
        </w:rPr>
        <w:t xml:space="preserve"> Management System</w:t>
      </w:r>
      <w:r w:rsidR="00544F32">
        <w:rPr>
          <w:rFonts w:ascii="Calibri" w:eastAsia="宋体" w:hAnsi="Calibri"/>
          <w:b/>
          <w:sz w:val="32"/>
          <w:lang w:eastAsia="zh-CN"/>
        </w:rPr>
        <w:t xml:space="preserve"> </w:t>
      </w:r>
    </w:p>
    <w:p w:rsidR="00544F32" w:rsidRDefault="00544F32" w:rsidP="00F72B4C">
      <w:pPr>
        <w:spacing w:beforeLines="50" w:afterLines="50"/>
        <w:jc w:val="center"/>
        <w:rPr>
          <w:rFonts w:ascii="Calibri" w:hAnsi="Calibri"/>
          <w:b/>
          <w:sz w:val="32"/>
        </w:rPr>
      </w:pPr>
    </w:p>
    <w:p w:rsidR="00544F32" w:rsidRDefault="00544F32" w:rsidP="00F72B4C">
      <w:pPr>
        <w:spacing w:beforeLines="50" w:afterLines="50"/>
        <w:jc w:val="center"/>
        <w:rPr>
          <w:rFonts w:ascii="Calibri" w:hAnsi="Calibri"/>
          <w:b/>
          <w:sz w:val="22"/>
        </w:rPr>
      </w:pPr>
      <w:r>
        <w:rPr>
          <w:rFonts w:ascii="Calibri" w:hAnsi="Calibri"/>
          <w:b/>
          <w:sz w:val="22"/>
        </w:rPr>
        <w:t xml:space="preserve">PROJECT SUBMITTED TO SCHOOL OF SOFTWARE ENGINEERING, XIAN </w:t>
      </w:r>
    </w:p>
    <w:p w:rsidR="00544F32" w:rsidRDefault="00544F32" w:rsidP="00F72B4C">
      <w:pPr>
        <w:spacing w:beforeLines="50" w:afterLines="50"/>
        <w:jc w:val="center"/>
        <w:rPr>
          <w:rFonts w:ascii="Calibri" w:hAnsi="Calibri"/>
          <w:b/>
          <w:sz w:val="22"/>
        </w:rPr>
      </w:pPr>
      <w:r>
        <w:rPr>
          <w:rFonts w:ascii="Calibri" w:hAnsi="Calibri"/>
          <w:b/>
          <w:sz w:val="22"/>
        </w:rPr>
        <w:t>XIDIAN UNIVERSITY, IN PARTIAL FULFILLMENT OF THE REQUIREMENTS FOR THE DEGREE OF BACHELOR OF SOFTWARE ENGINEERING</w:t>
      </w:r>
    </w:p>
    <w:p w:rsidR="00544F32" w:rsidRDefault="00544F32" w:rsidP="00F72B4C">
      <w:pPr>
        <w:spacing w:beforeLines="50" w:afterLines="50"/>
        <w:jc w:val="center"/>
        <w:rPr>
          <w:rFonts w:ascii="Calibri" w:hAnsi="Calibri"/>
          <w:b/>
        </w:rPr>
      </w:pPr>
      <w:r>
        <w:rPr>
          <w:rFonts w:ascii="Calibri" w:hAnsi="Calibri"/>
          <w:b/>
        </w:rPr>
        <w:t>By</w:t>
      </w:r>
    </w:p>
    <w:p w:rsidR="00544F32" w:rsidRDefault="00AF7545" w:rsidP="00F72B4C">
      <w:pPr>
        <w:spacing w:beforeLines="50" w:afterLines="50"/>
        <w:jc w:val="center"/>
        <w:rPr>
          <w:rFonts w:ascii="Calibri" w:eastAsia="宋体" w:hAnsi="Calibri"/>
          <w:b/>
          <w:sz w:val="28"/>
          <w:lang w:eastAsia="zh-CN"/>
        </w:rPr>
      </w:pPr>
      <w:r w:rsidRPr="00AF7545">
        <w:rPr>
          <w:rFonts w:ascii="Calibri" w:eastAsia="宋体" w:hAnsi="Calibri"/>
          <w:b/>
          <w:lang w:eastAsia="zh-CN"/>
        </w:rPr>
        <w:t>Class</w:t>
      </w:r>
      <w:r w:rsidRPr="00AF7545">
        <w:rPr>
          <w:rFonts w:ascii="Calibri" w:eastAsia="宋体" w:hAnsi="Calibri" w:hint="eastAsia"/>
          <w:b/>
          <w:lang w:eastAsia="zh-CN"/>
        </w:rPr>
        <w:t>1</w:t>
      </w:r>
      <w:r w:rsidR="00544F32" w:rsidRPr="00AF7545">
        <w:rPr>
          <w:rFonts w:ascii="Calibri" w:eastAsia="宋体" w:hAnsi="Calibri"/>
          <w:b/>
          <w:lang w:eastAsia="zh-CN"/>
        </w:rPr>
        <w:t xml:space="preserve"> Team</w:t>
      </w:r>
      <w:r w:rsidRPr="00AF7545">
        <w:rPr>
          <w:rFonts w:ascii="Calibri" w:eastAsia="宋体" w:hAnsi="Calibri" w:hint="eastAsia"/>
          <w:b/>
          <w:lang w:eastAsia="zh-CN"/>
        </w:rPr>
        <w:t>1</w:t>
      </w:r>
    </w:p>
    <w:p w:rsidR="00544F32" w:rsidRDefault="00544F32" w:rsidP="00F72B4C">
      <w:pPr>
        <w:spacing w:beforeLines="50" w:afterLines="50"/>
        <w:jc w:val="center"/>
        <w:rPr>
          <w:rFonts w:ascii="Calibri" w:hAnsi="Calibri"/>
        </w:rPr>
      </w:pPr>
    </w:p>
    <w:p w:rsidR="00544F32" w:rsidRDefault="00544F32" w:rsidP="00F72B4C">
      <w:pPr>
        <w:spacing w:beforeLines="50" w:afterLines="50"/>
        <w:jc w:val="center"/>
        <w:rPr>
          <w:rFonts w:ascii="Calibri" w:hAnsi="Calibri"/>
          <w:b/>
        </w:rPr>
      </w:pPr>
      <w:r>
        <w:rPr>
          <w:rFonts w:ascii="Calibri" w:hAnsi="Calibri"/>
          <w:b/>
        </w:rPr>
        <w:t>Under the Guidance of</w:t>
      </w:r>
    </w:p>
    <w:p w:rsidR="00544F32" w:rsidRDefault="00544F32" w:rsidP="00F72B4C">
      <w:pPr>
        <w:spacing w:beforeLines="50" w:afterLines="50"/>
        <w:jc w:val="center"/>
        <w:rPr>
          <w:rFonts w:ascii="Calibri" w:hAnsi="Calibri"/>
          <w:b/>
          <w:sz w:val="28"/>
        </w:rPr>
      </w:pPr>
      <w:r>
        <w:rPr>
          <w:rFonts w:ascii="Calibri" w:hAnsi="Calibri"/>
          <w:b/>
          <w:sz w:val="28"/>
        </w:rPr>
        <w:t xml:space="preserve">ANGAJ SUNIL.M </w:t>
      </w:r>
    </w:p>
    <w:p w:rsidR="00544F32" w:rsidRDefault="00F96114" w:rsidP="00F72B4C">
      <w:pPr>
        <w:spacing w:beforeLines="50" w:afterLines="50"/>
        <w:jc w:val="center"/>
        <w:rPr>
          <w:rFonts w:ascii="Calibri" w:hAnsi="Calibri"/>
          <w:b/>
          <w:sz w:val="28"/>
        </w:rPr>
      </w:pPr>
      <w:r>
        <w:rPr>
          <w:rFonts w:ascii="Calibri" w:hAnsi="Calibri"/>
          <w:b/>
          <w:noProof/>
          <w:sz w:val="28"/>
          <w:lang w:eastAsia="zh-CN"/>
        </w:rPr>
        <w:drawing>
          <wp:inline distT="0" distB="0" distL="0" distR="0">
            <wp:extent cx="901700" cy="914400"/>
            <wp:effectExtent l="19050" t="0" r="0" b="0"/>
            <wp:docPr id="1" name="图片 1" descr="shouyeok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uyeok_02"/>
                    <pic:cNvPicPr>
                      <a:picLocks noChangeAspect="1" noChangeArrowheads="1"/>
                    </pic:cNvPicPr>
                  </pic:nvPicPr>
                  <pic:blipFill>
                    <a:blip r:embed="rId8">
                      <a:lum bright="6000" contrast="-30000"/>
                    </a:blip>
                    <a:srcRect/>
                    <a:stretch>
                      <a:fillRect/>
                    </a:stretch>
                  </pic:blipFill>
                  <pic:spPr bwMode="auto">
                    <a:xfrm>
                      <a:off x="0" y="0"/>
                      <a:ext cx="901700" cy="914400"/>
                    </a:xfrm>
                    <a:prstGeom prst="rect">
                      <a:avLst/>
                    </a:prstGeom>
                    <a:noFill/>
                    <a:ln w="9525">
                      <a:noFill/>
                      <a:miter lim="800000"/>
                      <a:headEnd/>
                      <a:tailEnd/>
                    </a:ln>
                  </pic:spPr>
                </pic:pic>
              </a:graphicData>
            </a:graphic>
          </wp:inline>
        </w:drawing>
      </w:r>
    </w:p>
    <w:p w:rsidR="00544F32" w:rsidRDefault="00544F32" w:rsidP="00F72B4C">
      <w:pPr>
        <w:spacing w:beforeLines="50" w:afterLines="50"/>
        <w:jc w:val="center"/>
        <w:rPr>
          <w:rFonts w:ascii="Calibri" w:hAnsi="Calibri"/>
          <w:b/>
          <w:sz w:val="28"/>
        </w:rPr>
      </w:pPr>
    </w:p>
    <w:p w:rsidR="00544F32" w:rsidRDefault="00544F32" w:rsidP="00F72B4C">
      <w:pPr>
        <w:spacing w:beforeLines="50" w:afterLines="50"/>
        <w:jc w:val="center"/>
        <w:rPr>
          <w:rFonts w:ascii="Calibri" w:hAnsi="Calibri"/>
          <w:b/>
          <w:sz w:val="32"/>
        </w:rPr>
      </w:pPr>
      <w:r>
        <w:rPr>
          <w:rFonts w:ascii="Calibri" w:hAnsi="Calibri"/>
          <w:b/>
          <w:sz w:val="32"/>
        </w:rPr>
        <w:t>XIDIAN UNIVERSITY</w:t>
      </w:r>
    </w:p>
    <w:p w:rsidR="00544F32" w:rsidRDefault="00544F32" w:rsidP="00F72B4C">
      <w:pPr>
        <w:spacing w:beforeLines="50" w:afterLines="50"/>
        <w:jc w:val="center"/>
        <w:rPr>
          <w:rFonts w:ascii="Calibri" w:hAnsi="Calibri"/>
          <w:b/>
          <w:sz w:val="28"/>
        </w:rPr>
      </w:pPr>
      <w:r>
        <w:rPr>
          <w:rFonts w:ascii="Calibri" w:hAnsi="Calibri"/>
          <w:b/>
          <w:sz w:val="28"/>
        </w:rPr>
        <w:t>SCHOOL OF SOFTWARE ENGINEERING</w:t>
      </w:r>
    </w:p>
    <w:p w:rsidR="00544F32" w:rsidRDefault="00544F32" w:rsidP="00F72B4C">
      <w:pPr>
        <w:spacing w:beforeLines="50" w:afterLines="50"/>
        <w:jc w:val="center"/>
        <w:rPr>
          <w:rFonts w:ascii="Calibri" w:hAnsi="Calibri"/>
          <w:b/>
          <w:sz w:val="28"/>
        </w:rPr>
      </w:pPr>
      <w:r>
        <w:rPr>
          <w:rFonts w:ascii="Calibri" w:hAnsi="Calibri"/>
          <w:b/>
          <w:sz w:val="28"/>
        </w:rPr>
        <w:t>GRADE-IV</w:t>
      </w:r>
    </w:p>
    <w:p w:rsidR="00544F32" w:rsidRDefault="00544F32" w:rsidP="00F72B4C">
      <w:pPr>
        <w:spacing w:beforeLines="50" w:afterLines="50"/>
        <w:jc w:val="center"/>
        <w:rPr>
          <w:rFonts w:ascii="Calibri" w:hAnsi="Calibri"/>
          <w:b/>
        </w:rPr>
      </w:pPr>
      <w:r>
        <w:rPr>
          <w:rFonts w:ascii="Calibri" w:hAnsi="Calibri"/>
          <w:b/>
        </w:rPr>
        <w:t>XIAN</w:t>
      </w:r>
    </w:p>
    <w:p w:rsidR="00544F32" w:rsidRPr="00AF7545" w:rsidRDefault="00AF7545" w:rsidP="00F72B4C">
      <w:pPr>
        <w:spacing w:beforeLines="50" w:afterLines="50"/>
        <w:jc w:val="center"/>
        <w:rPr>
          <w:rFonts w:ascii="Calibri" w:eastAsia="宋体" w:hAnsi="Calibri"/>
          <w:b/>
          <w:lang w:eastAsia="zh-CN"/>
        </w:rPr>
      </w:pPr>
      <w:r w:rsidRPr="00AF7545">
        <w:rPr>
          <w:rFonts w:ascii="Calibri" w:eastAsia="宋体" w:hAnsi="Calibri"/>
          <w:b/>
          <w:lang w:eastAsia="zh-CN"/>
        </w:rPr>
        <w:t>201</w:t>
      </w:r>
      <w:r w:rsidRPr="00AF7545">
        <w:rPr>
          <w:rFonts w:ascii="Calibri" w:eastAsia="宋体" w:hAnsi="Calibri" w:hint="eastAsia"/>
          <w:b/>
          <w:lang w:eastAsia="zh-CN"/>
        </w:rPr>
        <w:t>3</w:t>
      </w:r>
      <w:r w:rsidRPr="00AF7545">
        <w:rPr>
          <w:rFonts w:ascii="Calibri" w:eastAsia="宋体" w:hAnsi="Calibri"/>
          <w:b/>
          <w:lang w:eastAsia="zh-CN"/>
        </w:rPr>
        <w:t>-</w:t>
      </w:r>
      <w:r w:rsidR="00A11B24">
        <w:rPr>
          <w:rFonts w:ascii="Calibri" w:eastAsia="宋体" w:hAnsi="Calibri" w:hint="eastAsia"/>
          <w:b/>
          <w:lang w:eastAsia="zh-CN"/>
        </w:rPr>
        <w:t>201</w:t>
      </w:r>
      <w:r w:rsidR="00285B12">
        <w:rPr>
          <w:rFonts w:ascii="Calibri" w:eastAsia="宋体" w:hAnsi="Calibri" w:hint="eastAsia"/>
          <w:b/>
          <w:lang w:eastAsia="zh-CN"/>
        </w:rPr>
        <w:t>4</w:t>
      </w:r>
    </w:p>
    <w:p w:rsidR="00544F32" w:rsidRDefault="00544F32" w:rsidP="00F72B4C">
      <w:pPr>
        <w:spacing w:beforeLines="50" w:afterLines="50"/>
        <w:jc w:val="center"/>
        <w:rPr>
          <w:rFonts w:ascii="Calibri" w:hAnsi="Calibri"/>
          <w:b/>
        </w:rPr>
      </w:pPr>
    </w:p>
    <w:p w:rsidR="00544F32" w:rsidRDefault="00544F32" w:rsidP="00F72B4C">
      <w:pPr>
        <w:spacing w:beforeLines="50" w:afterLines="50"/>
        <w:jc w:val="center"/>
        <w:rPr>
          <w:rFonts w:ascii="Calibri" w:hAnsi="Calibri"/>
          <w:b/>
          <w:sz w:val="28"/>
        </w:rPr>
      </w:pPr>
    </w:p>
    <w:p w:rsidR="00544F32" w:rsidRDefault="00544F32" w:rsidP="00F72B4C">
      <w:pPr>
        <w:spacing w:beforeLines="50" w:afterLines="50"/>
        <w:jc w:val="both"/>
        <w:rPr>
          <w:rFonts w:ascii="Calibri" w:hAnsi="Calibri"/>
          <w:b/>
          <w:sz w:val="28"/>
        </w:rPr>
      </w:pPr>
    </w:p>
    <w:p w:rsidR="00544F32" w:rsidRDefault="00544F32" w:rsidP="00F72B4C">
      <w:pPr>
        <w:spacing w:beforeLines="50" w:afterLines="50"/>
        <w:jc w:val="both"/>
        <w:rPr>
          <w:rFonts w:ascii="Calibri" w:hAnsi="Calibri"/>
          <w:b/>
          <w:sz w:val="28"/>
        </w:rPr>
      </w:pPr>
    </w:p>
    <w:p w:rsidR="00544F32" w:rsidRDefault="00544F32" w:rsidP="00F72B4C">
      <w:pPr>
        <w:spacing w:beforeLines="50" w:afterLines="50"/>
        <w:jc w:val="both"/>
        <w:rPr>
          <w:rFonts w:ascii="Calibri" w:hAnsi="Calibri"/>
          <w:b/>
          <w:sz w:val="28"/>
        </w:rPr>
      </w:pPr>
    </w:p>
    <w:p w:rsidR="00544F32" w:rsidRDefault="00544F32" w:rsidP="00F72B4C">
      <w:pPr>
        <w:spacing w:beforeLines="50" w:afterLines="50"/>
        <w:jc w:val="both"/>
        <w:rPr>
          <w:rFonts w:ascii="Calibri" w:hAnsi="Calibri"/>
          <w:b/>
          <w:sz w:val="28"/>
        </w:rPr>
      </w:pPr>
    </w:p>
    <w:p w:rsidR="00544F32" w:rsidRDefault="00544F32" w:rsidP="00F72B4C">
      <w:pPr>
        <w:spacing w:beforeLines="50" w:afterLines="50"/>
        <w:jc w:val="both"/>
        <w:rPr>
          <w:rFonts w:ascii="Calibri" w:hAnsi="Calibri"/>
          <w:b/>
          <w:sz w:val="28"/>
        </w:rPr>
      </w:pPr>
    </w:p>
    <w:p w:rsidR="00544F32" w:rsidRDefault="00544F32" w:rsidP="00F72B4C">
      <w:pPr>
        <w:spacing w:beforeLines="50" w:afterLines="50"/>
        <w:jc w:val="both"/>
        <w:rPr>
          <w:rFonts w:ascii="Calibri" w:hAnsi="Calibri"/>
          <w:b/>
          <w:sz w:val="28"/>
        </w:rPr>
      </w:pPr>
    </w:p>
    <w:p w:rsidR="00544F32" w:rsidRDefault="00544F32" w:rsidP="00F72B4C">
      <w:pPr>
        <w:spacing w:beforeLines="50" w:afterLines="50"/>
        <w:jc w:val="both"/>
        <w:rPr>
          <w:rFonts w:ascii="Calibri" w:hAnsi="Calibri"/>
          <w:b/>
          <w:sz w:val="28"/>
        </w:rPr>
      </w:pPr>
    </w:p>
    <w:p w:rsidR="00544F32" w:rsidRDefault="00544F32" w:rsidP="00F72B4C">
      <w:pPr>
        <w:spacing w:beforeLines="50" w:afterLines="50"/>
        <w:jc w:val="center"/>
        <w:rPr>
          <w:rFonts w:ascii="Calibri" w:hAnsi="Calibri"/>
          <w:b/>
          <w:sz w:val="28"/>
        </w:rPr>
      </w:pPr>
      <w:r>
        <w:rPr>
          <w:rFonts w:ascii="Calibri" w:hAnsi="Calibri"/>
          <w:b/>
          <w:sz w:val="28"/>
        </w:rPr>
        <w:lastRenderedPageBreak/>
        <w:t>DECLARATION</w:t>
      </w:r>
    </w:p>
    <w:p w:rsidR="00544F32" w:rsidRDefault="00544F32" w:rsidP="00F72B4C">
      <w:pPr>
        <w:spacing w:beforeLines="50" w:afterLines="50"/>
        <w:jc w:val="center"/>
        <w:rPr>
          <w:rFonts w:ascii="Calibri" w:hAnsi="Calibri"/>
          <w:b/>
          <w:sz w:val="28"/>
        </w:rPr>
      </w:pPr>
    </w:p>
    <w:p w:rsidR="00544F32" w:rsidRDefault="00544F32" w:rsidP="00F72B4C">
      <w:pPr>
        <w:spacing w:beforeLines="50" w:afterLines="50"/>
        <w:jc w:val="both"/>
        <w:rPr>
          <w:rFonts w:ascii="Calibri" w:hAnsi="Calibri"/>
          <w:b/>
        </w:rPr>
      </w:pPr>
      <w:r>
        <w:rPr>
          <w:rFonts w:ascii="Calibri" w:hAnsi="Calibri"/>
          <w:b/>
        </w:rPr>
        <w:t xml:space="preserve">We hereby declare that the dissertation entitled </w:t>
      </w:r>
      <w:r>
        <w:rPr>
          <w:rFonts w:ascii="Calibri" w:eastAsia="宋体" w:hAnsi="Calibri"/>
          <w:b/>
          <w:lang w:eastAsia="zh-CN"/>
        </w:rPr>
        <w:t>“</w:t>
      </w:r>
      <w:r w:rsidRPr="00AF7545">
        <w:rPr>
          <w:rFonts w:ascii="Calibri" w:eastAsia="宋体" w:hAnsi="Calibri"/>
          <w:b/>
          <w:lang w:eastAsia="zh-CN"/>
        </w:rPr>
        <w:t xml:space="preserve">Online </w:t>
      </w:r>
      <w:r w:rsidR="00AF7545" w:rsidRPr="00AF7545">
        <w:rPr>
          <w:rFonts w:ascii="Calibri" w:eastAsia="宋体" w:hAnsi="Calibri" w:hint="eastAsia"/>
          <w:b/>
          <w:lang w:eastAsia="zh-CN"/>
        </w:rPr>
        <w:t>Shopping</w:t>
      </w:r>
      <w:r w:rsidRPr="00AF7545">
        <w:rPr>
          <w:rFonts w:ascii="Calibri" w:eastAsia="宋体" w:hAnsi="Calibri"/>
          <w:b/>
          <w:lang w:eastAsia="zh-CN"/>
        </w:rPr>
        <w:t xml:space="preserve"> Management System</w:t>
      </w:r>
      <w:r>
        <w:rPr>
          <w:rFonts w:ascii="Calibri" w:eastAsia="宋体" w:hAnsi="Calibri"/>
          <w:b/>
          <w:lang w:eastAsia="zh-CN"/>
        </w:rPr>
        <w:t>”</w:t>
      </w:r>
      <w:r>
        <w:rPr>
          <w:rFonts w:ascii="Calibri" w:hAnsi="Calibri"/>
          <w:b/>
        </w:rPr>
        <w:t xml:space="preserve"> submitted for the Degree of Bachelor of Software Engineering is our original work and the dissertation has not formed the basis for the award of any degree, diploma, associate ship, fellowship or similar other titles.  It has not been submitted to </w:t>
      </w:r>
      <w:proofErr w:type="gramStart"/>
      <w:r>
        <w:rPr>
          <w:rFonts w:ascii="Calibri" w:hAnsi="Calibri"/>
          <w:b/>
        </w:rPr>
        <w:t>any</w:t>
      </w:r>
      <w:proofErr w:type="gramEnd"/>
      <w:r>
        <w:rPr>
          <w:rFonts w:ascii="Calibri" w:hAnsi="Calibri"/>
          <w:b/>
        </w:rPr>
        <w:t xml:space="preserve"> other University or Institution for the award of any degree or diploma.</w:t>
      </w:r>
    </w:p>
    <w:p w:rsidR="00544F32" w:rsidRDefault="00544F32" w:rsidP="00F72B4C">
      <w:pPr>
        <w:spacing w:beforeLines="50" w:afterLines="50"/>
        <w:rPr>
          <w:rFonts w:ascii="Calibri" w:hAnsi="Calibri"/>
          <w:b/>
        </w:rPr>
      </w:pPr>
    </w:p>
    <w:p w:rsidR="00544F32" w:rsidRDefault="00544F32" w:rsidP="00F72B4C">
      <w:pPr>
        <w:spacing w:beforeLines="50" w:afterLines="50"/>
        <w:ind w:left="4320" w:firstLine="720"/>
        <w:jc w:val="center"/>
        <w:rPr>
          <w:rFonts w:ascii="Calibri" w:hAnsi="Calibri"/>
          <w:b/>
        </w:rPr>
      </w:pPr>
      <w:r>
        <w:rPr>
          <w:rFonts w:ascii="Calibri" w:hAnsi="Calibri"/>
          <w:b/>
        </w:rPr>
        <w:t>Signature of the Project Manager</w:t>
      </w:r>
    </w:p>
    <w:p w:rsidR="00544F32" w:rsidRDefault="00544F32" w:rsidP="00F72B4C">
      <w:pPr>
        <w:spacing w:beforeLines="50" w:afterLines="50"/>
        <w:jc w:val="right"/>
        <w:rPr>
          <w:rFonts w:ascii="Calibri" w:hAnsi="Calibri"/>
          <w:b/>
        </w:rPr>
      </w:pPr>
    </w:p>
    <w:p w:rsidR="00544F32" w:rsidRDefault="00544F32" w:rsidP="00F72B4C">
      <w:pPr>
        <w:spacing w:beforeLines="50" w:afterLines="50"/>
        <w:jc w:val="right"/>
        <w:rPr>
          <w:rFonts w:ascii="Calibri" w:hAnsi="Calibri"/>
          <w:b/>
        </w:rPr>
      </w:pPr>
    </w:p>
    <w:p w:rsidR="00544F32" w:rsidRDefault="00544F32" w:rsidP="00F72B4C">
      <w:pPr>
        <w:spacing w:beforeLines="50" w:afterLines="50"/>
        <w:rPr>
          <w:rFonts w:ascii="Calibri" w:eastAsia="宋体" w:hAnsi="Calibri"/>
          <w:b/>
          <w:lang w:eastAsia="zh-CN"/>
        </w:rPr>
      </w:pPr>
      <w:r>
        <w:rPr>
          <w:rFonts w:ascii="Calibri" w:hAnsi="Calibri"/>
          <w:b/>
        </w:rPr>
        <w:t xml:space="preserve">Place: </w:t>
      </w:r>
      <w:proofErr w:type="spellStart"/>
      <w:r>
        <w:rPr>
          <w:rFonts w:ascii="Calibri" w:eastAsia="宋体" w:hAnsi="Calibri"/>
          <w:b/>
          <w:lang w:eastAsia="zh-CN"/>
        </w:rPr>
        <w:t>Xidian</w:t>
      </w:r>
      <w:proofErr w:type="spellEnd"/>
      <w:r>
        <w:rPr>
          <w:rFonts w:ascii="Calibri" w:eastAsia="宋体" w:hAnsi="Calibri"/>
          <w:b/>
          <w:lang w:eastAsia="zh-CN"/>
        </w:rPr>
        <w:t xml:space="preserve"> University software school                        </w:t>
      </w:r>
      <w:r>
        <w:rPr>
          <w:rFonts w:ascii="Calibri" w:hAnsi="Calibri"/>
          <w:b/>
        </w:rPr>
        <w:t>Name:</w:t>
      </w:r>
      <w:r>
        <w:rPr>
          <w:rFonts w:ascii="Calibri" w:eastAsia="宋体" w:hAnsi="Calibri"/>
          <w:b/>
          <w:lang w:eastAsia="zh-CN"/>
        </w:rPr>
        <w:t xml:space="preserve"> </w:t>
      </w:r>
      <w:r w:rsidR="00AF7545" w:rsidRPr="00AF7545">
        <w:rPr>
          <w:rFonts w:ascii="Calibri" w:eastAsia="宋体" w:hAnsi="Calibri" w:hint="eastAsia"/>
          <w:b/>
          <w:lang w:eastAsia="zh-CN"/>
        </w:rPr>
        <w:t xml:space="preserve">Yang </w:t>
      </w:r>
      <w:proofErr w:type="spellStart"/>
      <w:r w:rsidR="00AF7545" w:rsidRPr="00AF7545">
        <w:rPr>
          <w:rFonts w:ascii="Calibri" w:eastAsia="宋体" w:hAnsi="Calibri" w:hint="eastAsia"/>
          <w:b/>
          <w:lang w:eastAsia="zh-CN"/>
        </w:rPr>
        <w:t>Xue</w:t>
      </w:r>
      <w:proofErr w:type="spellEnd"/>
    </w:p>
    <w:p w:rsidR="00544F32" w:rsidRDefault="00544F32" w:rsidP="00F72B4C">
      <w:pPr>
        <w:spacing w:beforeLines="50" w:afterLines="50"/>
        <w:rPr>
          <w:rFonts w:ascii="Calibri" w:hAnsi="Calibri"/>
          <w:b/>
        </w:rPr>
      </w:pPr>
      <w:r>
        <w:rPr>
          <w:rFonts w:ascii="Calibri" w:hAnsi="Calibri"/>
          <w:b/>
        </w:rPr>
        <w:t xml:space="preserve">Date: </w:t>
      </w:r>
      <w:r>
        <w:rPr>
          <w:rFonts w:ascii="Calibri" w:eastAsia="宋体" w:hAnsi="Calibri"/>
          <w:b/>
          <w:lang w:eastAsia="zh-CN"/>
        </w:rPr>
        <w:t xml:space="preserve">  </w:t>
      </w:r>
      <w:r w:rsidR="00AF7545" w:rsidRPr="00AF7545">
        <w:rPr>
          <w:rFonts w:ascii="Calibri" w:eastAsia="宋体" w:hAnsi="Calibri" w:hint="eastAsia"/>
          <w:b/>
          <w:lang w:eastAsia="zh-CN"/>
        </w:rPr>
        <w:t>Nov</w:t>
      </w:r>
      <w:r w:rsidR="00AF7545" w:rsidRPr="00AF7545">
        <w:rPr>
          <w:rFonts w:ascii="Calibri" w:eastAsia="宋体" w:hAnsi="Calibri"/>
          <w:b/>
          <w:lang w:eastAsia="zh-CN"/>
        </w:rPr>
        <w:t xml:space="preserve"> </w:t>
      </w:r>
      <w:r w:rsidR="00285B12">
        <w:rPr>
          <w:rFonts w:ascii="Calibri" w:eastAsia="宋体" w:hAnsi="Calibri" w:hint="eastAsia"/>
          <w:b/>
          <w:lang w:eastAsia="zh-CN"/>
        </w:rPr>
        <w:t>7</w:t>
      </w:r>
      <w:r w:rsidRPr="00AF7545">
        <w:rPr>
          <w:rFonts w:ascii="Calibri" w:eastAsia="宋体" w:hAnsi="Calibri"/>
          <w:b/>
          <w:lang w:eastAsia="zh-CN"/>
        </w:rPr>
        <w:t>, 201</w:t>
      </w:r>
      <w:r w:rsidR="00AF7545" w:rsidRPr="00AF7545">
        <w:rPr>
          <w:rFonts w:ascii="Calibri" w:eastAsia="宋体" w:hAnsi="Calibri" w:hint="eastAsia"/>
          <w:b/>
          <w:lang w:eastAsia="zh-CN"/>
        </w:rPr>
        <w:t>3</w:t>
      </w:r>
    </w:p>
    <w:p w:rsidR="00544F32" w:rsidRDefault="00544F32" w:rsidP="00F72B4C">
      <w:pPr>
        <w:spacing w:beforeLines="50" w:afterLines="50"/>
        <w:rPr>
          <w:rFonts w:ascii="Calibri" w:hAnsi="Calibri"/>
          <w:b/>
        </w:rPr>
      </w:pPr>
    </w:p>
    <w:p w:rsidR="00544F32" w:rsidRDefault="00544F32" w:rsidP="00F72B4C">
      <w:pPr>
        <w:spacing w:beforeLines="50" w:afterLines="50"/>
        <w:rPr>
          <w:rFonts w:ascii="Calibri" w:hAnsi="Calibri"/>
          <w:b/>
        </w:rPr>
      </w:pPr>
    </w:p>
    <w:p w:rsidR="00544F32" w:rsidRDefault="00544F32" w:rsidP="00F72B4C">
      <w:pPr>
        <w:spacing w:beforeLines="50" w:afterLines="50"/>
        <w:rPr>
          <w:rFonts w:ascii="Calibri" w:hAnsi="Calibri"/>
          <w:b/>
        </w:rPr>
      </w:pPr>
    </w:p>
    <w:p w:rsidR="00544F32" w:rsidRDefault="00544F32" w:rsidP="00F72B4C">
      <w:pPr>
        <w:spacing w:beforeLines="50" w:afterLines="50"/>
        <w:rPr>
          <w:rFonts w:ascii="Calibri" w:hAnsi="Calibri"/>
          <w:b/>
        </w:rPr>
      </w:pPr>
    </w:p>
    <w:p w:rsidR="00544F32" w:rsidRDefault="00544F32" w:rsidP="00F72B4C">
      <w:pPr>
        <w:spacing w:beforeLines="50" w:afterLines="50"/>
        <w:rPr>
          <w:rFonts w:ascii="Calibri" w:hAnsi="Calibri"/>
          <w:b/>
        </w:rPr>
      </w:pPr>
    </w:p>
    <w:p w:rsidR="00544F32" w:rsidRDefault="00544F32" w:rsidP="00F72B4C">
      <w:pPr>
        <w:spacing w:beforeLines="50" w:afterLines="50"/>
        <w:rPr>
          <w:rFonts w:ascii="Calibri" w:hAnsi="Calibri"/>
          <w:b/>
        </w:rPr>
      </w:pPr>
    </w:p>
    <w:p w:rsidR="00544F32" w:rsidRDefault="00544F32" w:rsidP="00F72B4C">
      <w:pPr>
        <w:spacing w:beforeLines="50" w:afterLines="50"/>
        <w:rPr>
          <w:rFonts w:ascii="Calibri" w:hAnsi="Calibri"/>
          <w:b/>
        </w:rPr>
      </w:pPr>
    </w:p>
    <w:p w:rsidR="00544F32" w:rsidRDefault="00544F32" w:rsidP="00F72B4C">
      <w:pPr>
        <w:spacing w:beforeLines="50" w:afterLines="50"/>
        <w:rPr>
          <w:rFonts w:ascii="Calibri" w:eastAsia="宋体" w:hAnsi="Calibri"/>
          <w:b/>
          <w:lang w:eastAsia="zh-CN"/>
        </w:rPr>
      </w:pPr>
    </w:p>
    <w:p w:rsidR="00544F32" w:rsidRDefault="00544F32" w:rsidP="00F72B4C">
      <w:pPr>
        <w:spacing w:beforeLines="50" w:afterLines="50"/>
        <w:rPr>
          <w:rFonts w:ascii="Calibri" w:eastAsia="宋体" w:hAnsi="Calibri"/>
          <w:b/>
          <w:lang w:eastAsia="zh-CN"/>
        </w:rPr>
      </w:pPr>
    </w:p>
    <w:p w:rsidR="00544F32" w:rsidRDefault="00544F32" w:rsidP="00F72B4C">
      <w:pPr>
        <w:spacing w:beforeLines="50" w:afterLines="50"/>
        <w:rPr>
          <w:rFonts w:ascii="Calibri" w:eastAsia="宋体" w:hAnsi="Calibri"/>
          <w:b/>
          <w:lang w:eastAsia="zh-CN"/>
        </w:rPr>
      </w:pPr>
    </w:p>
    <w:p w:rsidR="00544F32" w:rsidRDefault="00544F32" w:rsidP="00F72B4C">
      <w:pPr>
        <w:spacing w:beforeLines="50" w:afterLines="50"/>
        <w:rPr>
          <w:rFonts w:ascii="Calibri" w:eastAsia="宋体" w:hAnsi="Calibri"/>
          <w:b/>
          <w:lang w:eastAsia="zh-CN"/>
        </w:rPr>
      </w:pPr>
    </w:p>
    <w:p w:rsidR="00544F32" w:rsidRDefault="00544F32" w:rsidP="00F72B4C">
      <w:pPr>
        <w:spacing w:beforeLines="50" w:afterLines="50"/>
        <w:rPr>
          <w:rFonts w:ascii="Calibri" w:eastAsia="宋体" w:hAnsi="Calibri"/>
          <w:b/>
          <w:lang w:eastAsia="zh-CN"/>
        </w:rPr>
      </w:pPr>
    </w:p>
    <w:p w:rsidR="00544F32" w:rsidRDefault="00544F32" w:rsidP="00F72B4C">
      <w:pPr>
        <w:spacing w:beforeLines="50" w:afterLines="50"/>
        <w:rPr>
          <w:rFonts w:ascii="Calibri" w:eastAsia="宋体" w:hAnsi="Calibri"/>
          <w:b/>
          <w:lang w:eastAsia="zh-CN"/>
        </w:rPr>
      </w:pPr>
    </w:p>
    <w:p w:rsidR="00544F32" w:rsidRDefault="00544F32" w:rsidP="00F72B4C">
      <w:pPr>
        <w:spacing w:beforeLines="50" w:afterLines="50"/>
        <w:rPr>
          <w:rFonts w:ascii="Calibri" w:eastAsia="宋体" w:hAnsi="Calibri"/>
          <w:b/>
          <w:lang w:eastAsia="zh-CN"/>
        </w:rPr>
      </w:pPr>
    </w:p>
    <w:p w:rsidR="00544F32" w:rsidRDefault="00544F32" w:rsidP="00F72B4C">
      <w:pPr>
        <w:spacing w:beforeLines="50" w:afterLines="50"/>
        <w:rPr>
          <w:rFonts w:ascii="Calibri" w:eastAsia="宋体" w:hAnsi="Calibri"/>
          <w:b/>
          <w:lang w:eastAsia="zh-CN"/>
        </w:rPr>
      </w:pPr>
    </w:p>
    <w:p w:rsidR="00544F32" w:rsidRDefault="00544F32" w:rsidP="00F72B4C">
      <w:pPr>
        <w:spacing w:beforeLines="50" w:afterLines="50"/>
        <w:rPr>
          <w:rFonts w:ascii="Calibri" w:eastAsia="宋体" w:hAnsi="Calibri"/>
          <w:b/>
          <w:lang w:eastAsia="zh-CN"/>
        </w:rPr>
      </w:pPr>
    </w:p>
    <w:p w:rsidR="00544F32" w:rsidRDefault="00544F32" w:rsidP="00F72B4C">
      <w:pPr>
        <w:spacing w:beforeLines="50" w:afterLines="50"/>
        <w:rPr>
          <w:rFonts w:ascii="Calibri" w:eastAsia="宋体" w:hAnsi="Calibri"/>
          <w:b/>
          <w:lang w:eastAsia="zh-CN"/>
        </w:rPr>
      </w:pPr>
    </w:p>
    <w:p w:rsidR="00544F32" w:rsidRDefault="00544F32" w:rsidP="00F72B4C">
      <w:pPr>
        <w:spacing w:beforeLines="50" w:afterLines="50"/>
        <w:rPr>
          <w:rFonts w:ascii="Calibri" w:eastAsia="宋体" w:hAnsi="Calibri"/>
          <w:b/>
          <w:lang w:eastAsia="zh-CN"/>
        </w:rPr>
      </w:pPr>
    </w:p>
    <w:p w:rsidR="00544F32" w:rsidRDefault="00544F32" w:rsidP="00F72B4C">
      <w:pPr>
        <w:spacing w:beforeLines="50" w:afterLines="50"/>
        <w:rPr>
          <w:rFonts w:ascii="Calibri" w:eastAsia="宋体" w:hAnsi="Calibri"/>
          <w:b/>
          <w:lang w:eastAsia="zh-CN"/>
        </w:rPr>
      </w:pPr>
    </w:p>
    <w:p w:rsidR="00544F32" w:rsidRDefault="00544F32" w:rsidP="00F72B4C">
      <w:pPr>
        <w:spacing w:beforeLines="50" w:afterLines="50"/>
        <w:jc w:val="center"/>
        <w:rPr>
          <w:rFonts w:ascii="Calibri" w:hAnsi="Calibri"/>
          <w:b/>
          <w:smallCaps/>
        </w:rPr>
      </w:pPr>
      <w:proofErr w:type="gramStart"/>
      <w:r>
        <w:rPr>
          <w:rFonts w:ascii="Calibri" w:hAnsi="Calibri"/>
          <w:b/>
          <w:smallCaps/>
          <w:sz w:val="28"/>
        </w:rPr>
        <w:lastRenderedPageBreak/>
        <w:t xml:space="preserve">Team </w:t>
      </w:r>
      <w:r>
        <w:rPr>
          <w:rFonts w:ascii="Calibri" w:eastAsia="宋体" w:hAnsi="Calibri" w:hint="eastAsia"/>
          <w:b/>
          <w:smallCaps/>
          <w:sz w:val="28"/>
          <w:lang w:eastAsia="zh-CN"/>
        </w:rPr>
        <w:t xml:space="preserve"> </w:t>
      </w:r>
      <w:r>
        <w:rPr>
          <w:rFonts w:ascii="Calibri" w:hAnsi="Calibri"/>
          <w:b/>
          <w:smallCaps/>
          <w:sz w:val="28"/>
        </w:rPr>
        <w:t>List</w:t>
      </w:r>
      <w:proofErr w:type="gramEnd"/>
      <w:r w:rsidR="00285B12">
        <w:rPr>
          <w:rFonts w:ascii="Calibri" w:hAnsi="Calibri" w:hint="eastAsia"/>
          <w:b/>
          <w:smallCaps/>
          <w:sz w:val="28"/>
          <w:lang w:eastAsia="zh-CN"/>
        </w:rPr>
        <w:t>(31)</w:t>
      </w:r>
    </w:p>
    <w:p w:rsidR="00544F32" w:rsidRDefault="00544F32" w:rsidP="00F72B4C">
      <w:pPr>
        <w:spacing w:beforeLines="50" w:afterLines="50"/>
        <w:jc w:val="center"/>
        <w:rPr>
          <w:rFonts w:ascii="Calibri" w:hAnsi="Calibri"/>
          <w:b/>
          <w:sz w:val="28"/>
          <w:szCs w:val="28"/>
        </w:rPr>
      </w:pPr>
      <w:r>
        <w:rPr>
          <w:rFonts w:ascii="Calibri" w:eastAsia="宋体" w:hAnsi="Calibri"/>
          <w:b/>
          <w:sz w:val="28"/>
          <w:szCs w:val="28"/>
          <w:lang w:eastAsia="zh-CN"/>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639"/>
        <w:gridCol w:w="1304"/>
        <w:gridCol w:w="1560"/>
        <w:gridCol w:w="1545"/>
        <w:gridCol w:w="1403"/>
        <w:gridCol w:w="1405"/>
      </w:tblGrid>
      <w:tr w:rsidR="00544F32">
        <w:tc>
          <w:tcPr>
            <w:tcW w:w="1639" w:type="dxa"/>
            <w:vAlign w:val="center"/>
          </w:tcPr>
          <w:p w:rsidR="00544F32" w:rsidRDefault="00544F32" w:rsidP="00F72B4C">
            <w:pPr>
              <w:spacing w:beforeLines="50" w:afterLines="50"/>
              <w:jc w:val="center"/>
              <w:rPr>
                <w:rFonts w:ascii="Calibri" w:hAnsi="Calibri"/>
                <w:sz w:val="28"/>
                <w:szCs w:val="28"/>
              </w:rPr>
            </w:pPr>
            <w:r>
              <w:rPr>
                <w:rFonts w:ascii="Calibri" w:hAnsi="Calibri"/>
                <w:sz w:val="28"/>
                <w:szCs w:val="28"/>
              </w:rPr>
              <w:t>Student ID</w:t>
            </w:r>
          </w:p>
        </w:tc>
        <w:tc>
          <w:tcPr>
            <w:tcW w:w="1304" w:type="dxa"/>
            <w:vAlign w:val="center"/>
          </w:tcPr>
          <w:p w:rsidR="00544F32" w:rsidRDefault="00544F32" w:rsidP="00F72B4C">
            <w:pPr>
              <w:spacing w:beforeLines="50" w:afterLines="50"/>
              <w:jc w:val="center"/>
              <w:rPr>
                <w:rFonts w:ascii="Calibri" w:hAnsi="Calibri"/>
                <w:sz w:val="28"/>
                <w:szCs w:val="28"/>
              </w:rPr>
            </w:pPr>
            <w:bookmarkStart w:id="0" w:name="OLE_LINK1"/>
            <w:bookmarkStart w:id="1" w:name="OLE_LINK2"/>
            <w:r>
              <w:rPr>
                <w:rFonts w:ascii="Calibri" w:hAnsi="Calibri"/>
                <w:sz w:val="28"/>
                <w:szCs w:val="28"/>
              </w:rPr>
              <w:t>Name</w:t>
            </w:r>
            <w:bookmarkEnd w:id="0"/>
            <w:bookmarkEnd w:id="1"/>
          </w:p>
        </w:tc>
        <w:tc>
          <w:tcPr>
            <w:tcW w:w="1560" w:type="dxa"/>
            <w:vAlign w:val="center"/>
          </w:tcPr>
          <w:p w:rsidR="00544F32" w:rsidRDefault="00544F32" w:rsidP="00F72B4C">
            <w:pPr>
              <w:spacing w:beforeLines="50" w:afterLines="50"/>
              <w:jc w:val="center"/>
              <w:rPr>
                <w:rFonts w:ascii="Calibri" w:hAnsi="Calibri"/>
                <w:sz w:val="28"/>
                <w:szCs w:val="28"/>
              </w:rPr>
            </w:pPr>
            <w:r>
              <w:rPr>
                <w:rFonts w:ascii="Calibri" w:hAnsi="Calibri"/>
                <w:sz w:val="28"/>
                <w:szCs w:val="28"/>
              </w:rPr>
              <w:t>Signature</w:t>
            </w:r>
          </w:p>
        </w:tc>
        <w:tc>
          <w:tcPr>
            <w:tcW w:w="1545" w:type="dxa"/>
            <w:vAlign w:val="center"/>
          </w:tcPr>
          <w:p w:rsidR="00544F32" w:rsidRDefault="00544F32" w:rsidP="00F72B4C">
            <w:pPr>
              <w:spacing w:beforeLines="50" w:afterLines="50"/>
              <w:jc w:val="center"/>
              <w:rPr>
                <w:rFonts w:ascii="Calibri" w:hAnsi="Calibri"/>
                <w:sz w:val="28"/>
                <w:szCs w:val="28"/>
              </w:rPr>
            </w:pPr>
            <w:r>
              <w:rPr>
                <w:rFonts w:ascii="Calibri" w:hAnsi="Calibri"/>
                <w:sz w:val="28"/>
                <w:szCs w:val="28"/>
              </w:rPr>
              <w:t>Student ID</w:t>
            </w:r>
          </w:p>
        </w:tc>
        <w:tc>
          <w:tcPr>
            <w:tcW w:w="1403" w:type="dxa"/>
            <w:vAlign w:val="center"/>
          </w:tcPr>
          <w:p w:rsidR="00544F32" w:rsidRDefault="00544F32" w:rsidP="00F72B4C">
            <w:pPr>
              <w:spacing w:beforeLines="50" w:afterLines="50"/>
              <w:jc w:val="center"/>
              <w:rPr>
                <w:rFonts w:ascii="Calibri" w:hAnsi="Calibri"/>
                <w:sz w:val="28"/>
                <w:szCs w:val="28"/>
              </w:rPr>
            </w:pPr>
            <w:r>
              <w:rPr>
                <w:rFonts w:ascii="Calibri" w:hAnsi="Calibri"/>
                <w:sz w:val="28"/>
                <w:szCs w:val="28"/>
              </w:rPr>
              <w:t>Name</w:t>
            </w:r>
          </w:p>
        </w:tc>
        <w:tc>
          <w:tcPr>
            <w:tcW w:w="1405" w:type="dxa"/>
            <w:vAlign w:val="center"/>
          </w:tcPr>
          <w:p w:rsidR="00544F32" w:rsidRDefault="00544F32" w:rsidP="00F72B4C">
            <w:pPr>
              <w:spacing w:beforeLines="50" w:afterLines="50"/>
              <w:jc w:val="center"/>
              <w:rPr>
                <w:rFonts w:ascii="Calibri" w:hAnsi="Calibri"/>
                <w:sz w:val="28"/>
                <w:szCs w:val="28"/>
              </w:rPr>
            </w:pPr>
            <w:r>
              <w:rPr>
                <w:rFonts w:ascii="Calibri" w:hAnsi="Calibri"/>
                <w:sz w:val="28"/>
                <w:szCs w:val="28"/>
              </w:rPr>
              <w:t>Signature</w:t>
            </w:r>
          </w:p>
        </w:tc>
      </w:tr>
      <w:tr w:rsidR="00AF7545" w:rsidTr="00D24368">
        <w:tc>
          <w:tcPr>
            <w:tcW w:w="1639" w:type="dxa"/>
            <w:vAlign w:val="bottom"/>
          </w:tcPr>
          <w:p w:rsidR="00AF7545" w:rsidRPr="00AF7545" w:rsidRDefault="00AF7545">
            <w:pPr>
              <w:jc w:val="center"/>
              <w:rPr>
                <w:rFonts w:asciiTheme="minorHAnsi" w:eastAsia="宋体" w:hAnsiTheme="minorHAnsi" w:cs="宋体"/>
                <w:sz w:val="28"/>
                <w:szCs w:val="28"/>
              </w:rPr>
            </w:pPr>
            <w:r w:rsidRPr="00AF7545">
              <w:rPr>
                <w:rFonts w:asciiTheme="minorHAnsi" w:hAnsiTheme="minorHAnsi"/>
                <w:sz w:val="28"/>
                <w:szCs w:val="28"/>
              </w:rPr>
              <w:t>13101111</w:t>
            </w:r>
          </w:p>
        </w:tc>
        <w:tc>
          <w:tcPr>
            <w:tcW w:w="1304" w:type="dxa"/>
            <w:vAlign w:val="bottom"/>
          </w:tcPr>
          <w:p w:rsidR="00AF7545" w:rsidRPr="00AF7545" w:rsidRDefault="00AF7545">
            <w:pPr>
              <w:jc w:val="center"/>
              <w:rPr>
                <w:rFonts w:ascii="宋体" w:eastAsia="宋体" w:hAnsi="宋体" w:cs="宋体"/>
                <w:sz w:val="28"/>
                <w:szCs w:val="28"/>
              </w:rPr>
            </w:pPr>
            <w:proofErr w:type="spellStart"/>
            <w:r w:rsidRPr="00AF7545">
              <w:rPr>
                <w:rFonts w:ascii="宋体" w:eastAsia="宋体" w:hAnsi="宋体" w:cs="宋体" w:hint="eastAsia"/>
                <w:sz w:val="28"/>
                <w:szCs w:val="28"/>
              </w:rPr>
              <w:t>陆融</w:t>
            </w:r>
            <w:proofErr w:type="spellEnd"/>
          </w:p>
        </w:tc>
        <w:tc>
          <w:tcPr>
            <w:tcW w:w="1560" w:type="dxa"/>
            <w:vAlign w:val="center"/>
          </w:tcPr>
          <w:p w:rsidR="00AF7545" w:rsidRPr="00AF7545" w:rsidRDefault="00AF7545" w:rsidP="00F72B4C">
            <w:pPr>
              <w:spacing w:beforeLines="50" w:afterLines="50"/>
              <w:jc w:val="center"/>
              <w:rPr>
                <w:rFonts w:ascii="Calibri" w:hAnsi="Calibri"/>
                <w:b/>
                <w:sz w:val="28"/>
                <w:szCs w:val="28"/>
                <w:u w:val="single"/>
              </w:rPr>
            </w:pPr>
          </w:p>
        </w:tc>
        <w:tc>
          <w:tcPr>
            <w:tcW w:w="1545" w:type="dxa"/>
            <w:vAlign w:val="bottom"/>
          </w:tcPr>
          <w:p w:rsidR="00AF7545" w:rsidRPr="00AF7545" w:rsidRDefault="00AF7545">
            <w:pPr>
              <w:jc w:val="center"/>
              <w:rPr>
                <w:rFonts w:asciiTheme="minorHAnsi" w:eastAsia="宋体" w:hAnsiTheme="minorHAnsi" w:cs="宋体"/>
                <w:sz w:val="28"/>
                <w:szCs w:val="28"/>
              </w:rPr>
            </w:pPr>
            <w:r w:rsidRPr="00AF7545">
              <w:rPr>
                <w:rFonts w:asciiTheme="minorHAnsi" w:hAnsiTheme="minorHAnsi"/>
                <w:sz w:val="28"/>
                <w:szCs w:val="28"/>
              </w:rPr>
              <w:t>13101152</w:t>
            </w:r>
          </w:p>
        </w:tc>
        <w:tc>
          <w:tcPr>
            <w:tcW w:w="1403" w:type="dxa"/>
            <w:vAlign w:val="bottom"/>
          </w:tcPr>
          <w:p w:rsidR="00AF7545" w:rsidRPr="00AF7545" w:rsidRDefault="00AF7545">
            <w:pPr>
              <w:jc w:val="center"/>
              <w:rPr>
                <w:rFonts w:ascii="宋体" w:eastAsia="宋体" w:hAnsi="宋体" w:cs="宋体"/>
                <w:sz w:val="28"/>
                <w:szCs w:val="28"/>
              </w:rPr>
            </w:pPr>
            <w:proofErr w:type="spellStart"/>
            <w:r w:rsidRPr="00AF7545">
              <w:rPr>
                <w:rFonts w:ascii="宋体" w:eastAsia="宋体" w:hAnsi="宋体" w:cs="宋体" w:hint="eastAsia"/>
                <w:sz w:val="28"/>
                <w:szCs w:val="28"/>
              </w:rPr>
              <w:t>吴天星</w:t>
            </w:r>
            <w:proofErr w:type="spellEnd"/>
          </w:p>
        </w:tc>
        <w:tc>
          <w:tcPr>
            <w:tcW w:w="1405" w:type="dxa"/>
            <w:vAlign w:val="center"/>
          </w:tcPr>
          <w:p w:rsidR="00AF7545" w:rsidRDefault="00AF7545" w:rsidP="00F72B4C">
            <w:pPr>
              <w:spacing w:beforeLines="50" w:afterLines="50"/>
              <w:jc w:val="center"/>
              <w:rPr>
                <w:rFonts w:ascii="Calibri" w:hAnsi="Calibri"/>
                <w:b/>
                <w:sz w:val="30"/>
                <w:szCs w:val="30"/>
                <w:u w:val="single"/>
              </w:rPr>
            </w:pPr>
          </w:p>
        </w:tc>
      </w:tr>
      <w:tr w:rsidR="00AF7545" w:rsidTr="00D24368">
        <w:tc>
          <w:tcPr>
            <w:tcW w:w="1639" w:type="dxa"/>
            <w:vAlign w:val="bottom"/>
          </w:tcPr>
          <w:p w:rsidR="00AF7545" w:rsidRPr="00AF7545" w:rsidRDefault="00AF7545">
            <w:pPr>
              <w:jc w:val="center"/>
              <w:rPr>
                <w:rFonts w:asciiTheme="minorHAnsi" w:eastAsia="宋体" w:hAnsiTheme="minorHAnsi" w:cs="宋体"/>
                <w:sz w:val="28"/>
                <w:szCs w:val="28"/>
              </w:rPr>
            </w:pPr>
            <w:r w:rsidRPr="00AF7545">
              <w:rPr>
                <w:rFonts w:asciiTheme="minorHAnsi" w:hAnsiTheme="minorHAnsi"/>
                <w:sz w:val="28"/>
                <w:szCs w:val="28"/>
              </w:rPr>
              <w:t>13101112</w:t>
            </w:r>
          </w:p>
        </w:tc>
        <w:tc>
          <w:tcPr>
            <w:tcW w:w="1304" w:type="dxa"/>
            <w:vAlign w:val="bottom"/>
          </w:tcPr>
          <w:p w:rsidR="00AF7545" w:rsidRPr="00AF7545" w:rsidRDefault="00AF7545">
            <w:pPr>
              <w:jc w:val="center"/>
              <w:rPr>
                <w:rFonts w:ascii="宋体" w:eastAsia="宋体" w:hAnsi="宋体" w:cs="宋体"/>
                <w:sz w:val="28"/>
                <w:szCs w:val="28"/>
              </w:rPr>
            </w:pPr>
            <w:proofErr w:type="spellStart"/>
            <w:r w:rsidRPr="00AF7545">
              <w:rPr>
                <w:rFonts w:ascii="宋体" w:eastAsia="宋体" w:hAnsi="宋体" w:cs="宋体" w:hint="eastAsia"/>
                <w:sz w:val="28"/>
                <w:szCs w:val="28"/>
              </w:rPr>
              <w:t>陈炯</w:t>
            </w:r>
            <w:proofErr w:type="spellEnd"/>
          </w:p>
        </w:tc>
        <w:tc>
          <w:tcPr>
            <w:tcW w:w="1560" w:type="dxa"/>
            <w:vAlign w:val="center"/>
          </w:tcPr>
          <w:p w:rsidR="00AF7545" w:rsidRPr="00AF7545" w:rsidRDefault="00AF7545" w:rsidP="00F72B4C">
            <w:pPr>
              <w:spacing w:beforeLines="50" w:afterLines="50"/>
              <w:jc w:val="center"/>
              <w:rPr>
                <w:rFonts w:ascii="Calibri" w:hAnsi="Calibri"/>
                <w:b/>
                <w:sz w:val="28"/>
                <w:szCs w:val="28"/>
                <w:u w:val="single"/>
              </w:rPr>
            </w:pPr>
          </w:p>
        </w:tc>
        <w:tc>
          <w:tcPr>
            <w:tcW w:w="1545" w:type="dxa"/>
            <w:vAlign w:val="bottom"/>
          </w:tcPr>
          <w:p w:rsidR="00AF7545" w:rsidRPr="00AF7545" w:rsidRDefault="00AF7545">
            <w:pPr>
              <w:jc w:val="center"/>
              <w:rPr>
                <w:rFonts w:asciiTheme="minorHAnsi" w:eastAsia="宋体" w:hAnsiTheme="minorHAnsi"/>
                <w:sz w:val="28"/>
                <w:szCs w:val="28"/>
              </w:rPr>
            </w:pPr>
            <w:r w:rsidRPr="00AF7545">
              <w:rPr>
                <w:rFonts w:asciiTheme="minorHAnsi" w:hAnsiTheme="minorHAnsi"/>
                <w:sz w:val="28"/>
                <w:szCs w:val="28"/>
              </w:rPr>
              <w:t>13101154</w:t>
            </w:r>
          </w:p>
        </w:tc>
        <w:tc>
          <w:tcPr>
            <w:tcW w:w="1403" w:type="dxa"/>
            <w:vAlign w:val="bottom"/>
          </w:tcPr>
          <w:p w:rsidR="00AF7545" w:rsidRPr="00AF7545" w:rsidRDefault="00AF7545">
            <w:pPr>
              <w:jc w:val="center"/>
              <w:rPr>
                <w:rFonts w:ascii="宋体" w:eastAsia="宋体" w:hAnsi="宋体" w:cs="宋体"/>
                <w:sz w:val="28"/>
                <w:szCs w:val="28"/>
              </w:rPr>
            </w:pPr>
            <w:proofErr w:type="spellStart"/>
            <w:r w:rsidRPr="00AF7545">
              <w:rPr>
                <w:rFonts w:ascii="宋体" w:eastAsia="宋体" w:hAnsi="宋体" w:cs="宋体" w:hint="eastAsia"/>
                <w:sz w:val="28"/>
                <w:szCs w:val="28"/>
              </w:rPr>
              <w:t>孙晓晶</w:t>
            </w:r>
            <w:proofErr w:type="spellEnd"/>
          </w:p>
        </w:tc>
        <w:tc>
          <w:tcPr>
            <w:tcW w:w="1405" w:type="dxa"/>
            <w:vAlign w:val="center"/>
          </w:tcPr>
          <w:p w:rsidR="00AF7545" w:rsidRDefault="00AF7545" w:rsidP="00F72B4C">
            <w:pPr>
              <w:spacing w:beforeLines="50" w:afterLines="50"/>
              <w:jc w:val="center"/>
              <w:rPr>
                <w:rFonts w:ascii="Calibri" w:hAnsi="Calibri"/>
                <w:b/>
                <w:sz w:val="30"/>
                <w:szCs w:val="30"/>
                <w:u w:val="single"/>
              </w:rPr>
            </w:pPr>
          </w:p>
        </w:tc>
      </w:tr>
      <w:tr w:rsidR="00AF7545" w:rsidTr="00D24368">
        <w:tc>
          <w:tcPr>
            <w:tcW w:w="1639" w:type="dxa"/>
            <w:vAlign w:val="bottom"/>
          </w:tcPr>
          <w:p w:rsidR="00AF7545" w:rsidRPr="00AF7545" w:rsidRDefault="00AF7545">
            <w:pPr>
              <w:jc w:val="center"/>
              <w:rPr>
                <w:rFonts w:asciiTheme="minorHAnsi" w:eastAsia="宋体" w:hAnsiTheme="minorHAnsi" w:cs="宋体"/>
                <w:sz w:val="28"/>
                <w:szCs w:val="28"/>
              </w:rPr>
            </w:pPr>
            <w:r w:rsidRPr="00AF7545">
              <w:rPr>
                <w:rFonts w:asciiTheme="minorHAnsi" w:hAnsiTheme="minorHAnsi"/>
                <w:sz w:val="28"/>
                <w:szCs w:val="28"/>
              </w:rPr>
              <w:t>13101113</w:t>
            </w:r>
          </w:p>
        </w:tc>
        <w:tc>
          <w:tcPr>
            <w:tcW w:w="1304" w:type="dxa"/>
            <w:vAlign w:val="bottom"/>
          </w:tcPr>
          <w:p w:rsidR="00AF7545" w:rsidRPr="00AF7545" w:rsidRDefault="00AF7545">
            <w:pPr>
              <w:jc w:val="center"/>
              <w:rPr>
                <w:rFonts w:ascii="宋体" w:eastAsia="宋体" w:hAnsi="宋体" w:cs="宋体"/>
                <w:sz w:val="28"/>
                <w:szCs w:val="28"/>
              </w:rPr>
            </w:pPr>
            <w:proofErr w:type="spellStart"/>
            <w:r w:rsidRPr="00AF7545">
              <w:rPr>
                <w:rFonts w:ascii="宋体" w:eastAsia="宋体" w:hAnsi="宋体" w:cs="宋体" w:hint="eastAsia"/>
                <w:sz w:val="28"/>
                <w:szCs w:val="28"/>
              </w:rPr>
              <w:t>赵可琪</w:t>
            </w:r>
            <w:proofErr w:type="spellEnd"/>
          </w:p>
        </w:tc>
        <w:tc>
          <w:tcPr>
            <w:tcW w:w="1560" w:type="dxa"/>
            <w:vAlign w:val="center"/>
          </w:tcPr>
          <w:p w:rsidR="00AF7545" w:rsidRPr="00AF7545" w:rsidRDefault="00AF7545" w:rsidP="00F72B4C">
            <w:pPr>
              <w:spacing w:beforeLines="50" w:afterLines="50"/>
              <w:jc w:val="center"/>
              <w:rPr>
                <w:rFonts w:ascii="Calibri" w:hAnsi="Calibri"/>
                <w:b/>
                <w:sz w:val="28"/>
                <w:szCs w:val="28"/>
                <w:u w:val="single"/>
              </w:rPr>
            </w:pPr>
          </w:p>
        </w:tc>
        <w:tc>
          <w:tcPr>
            <w:tcW w:w="1545" w:type="dxa"/>
            <w:vAlign w:val="bottom"/>
          </w:tcPr>
          <w:p w:rsidR="00AF7545" w:rsidRPr="00AF7545" w:rsidRDefault="00AF7545">
            <w:pPr>
              <w:jc w:val="center"/>
              <w:rPr>
                <w:rFonts w:asciiTheme="minorHAnsi" w:eastAsia="宋体" w:hAnsiTheme="minorHAnsi"/>
                <w:sz w:val="28"/>
                <w:szCs w:val="28"/>
              </w:rPr>
            </w:pPr>
            <w:r w:rsidRPr="00AF7545">
              <w:rPr>
                <w:rFonts w:asciiTheme="minorHAnsi" w:hAnsiTheme="minorHAnsi"/>
                <w:sz w:val="28"/>
                <w:szCs w:val="28"/>
              </w:rPr>
              <w:t>13101155</w:t>
            </w:r>
          </w:p>
        </w:tc>
        <w:tc>
          <w:tcPr>
            <w:tcW w:w="1403" w:type="dxa"/>
            <w:vAlign w:val="bottom"/>
          </w:tcPr>
          <w:p w:rsidR="00AF7545" w:rsidRPr="00AF7545" w:rsidRDefault="00AF7545">
            <w:pPr>
              <w:jc w:val="center"/>
              <w:rPr>
                <w:rFonts w:ascii="宋体" w:eastAsia="宋体" w:hAnsi="宋体" w:cs="宋体"/>
                <w:sz w:val="28"/>
                <w:szCs w:val="28"/>
              </w:rPr>
            </w:pPr>
            <w:proofErr w:type="spellStart"/>
            <w:r w:rsidRPr="00AF7545">
              <w:rPr>
                <w:rFonts w:ascii="宋体" w:eastAsia="宋体" w:hAnsi="宋体" w:cs="宋体" w:hint="eastAsia"/>
                <w:sz w:val="28"/>
                <w:szCs w:val="28"/>
              </w:rPr>
              <w:t>石梦瑶</w:t>
            </w:r>
            <w:proofErr w:type="spellEnd"/>
          </w:p>
        </w:tc>
        <w:tc>
          <w:tcPr>
            <w:tcW w:w="1405" w:type="dxa"/>
            <w:vAlign w:val="center"/>
          </w:tcPr>
          <w:p w:rsidR="00AF7545" w:rsidRDefault="00AF7545" w:rsidP="00F72B4C">
            <w:pPr>
              <w:spacing w:beforeLines="50" w:afterLines="50"/>
              <w:jc w:val="center"/>
              <w:rPr>
                <w:rFonts w:ascii="Calibri" w:hAnsi="Calibri"/>
                <w:b/>
                <w:sz w:val="30"/>
                <w:szCs w:val="30"/>
                <w:u w:val="single"/>
              </w:rPr>
            </w:pPr>
          </w:p>
        </w:tc>
      </w:tr>
      <w:tr w:rsidR="00AF7545" w:rsidTr="00D24368">
        <w:tc>
          <w:tcPr>
            <w:tcW w:w="1639" w:type="dxa"/>
            <w:vAlign w:val="bottom"/>
          </w:tcPr>
          <w:p w:rsidR="00AF7545" w:rsidRPr="00AF7545" w:rsidRDefault="00AF7545">
            <w:pPr>
              <w:jc w:val="center"/>
              <w:rPr>
                <w:rFonts w:asciiTheme="minorHAnsi" w:eastAsia="宋体" w:hAnsiTheme="minorHAnsi" w:cs="宋体"/>
                <w:sz w:val="28"/>
                <w:szCs w:val="28"/>
              </w:rPr>
            </w:pPr>
            <w:r w:rsidRPr="00AF7545">
              <w:rPr>
                <w:rFonts w:asciiTheme="minorHAnsi" w:hAnsiTheme="minorHAnsi"/>
                <w:sz w:val="28"/>
                <w:szCs w:val="28"/>
              </w:rPr>
              <w:t>13101114</w:t>
            </w:r>
          </w:p>
        </w:tc>
        <w:tc>
          <w:tcPr>
            <w:tcW w:w="1304" w:type="dxa"/>
            <w:vAlign w:val="bottom"/>
          </w:tcPr>
          <w:p w:rsidR="00AF7545" w:rsidRPr="00AF7545" w:rsidRDefault="00AF7545">
            <w:pPr>
              <w:jc w:val="center"/>
              <w:rPr>
                <w:rFonts w:ascii="宋体" w:eastAsia="宋体" w:hAnsi="宋体" w:cs="宋体"/>
                <w:sz w:val="28"/>
                <w:szCs w:val="28"/>
              </w:rPr>
            </w:pPr>
            <w:proofErr w:type="spellStart"/>
            <w:r w:rsidRPr="00AF7545">
              <w:rPr>
                <w:rFonts w:ascii="宋体" w:eastAsia="宋体" w:hAnsi="宋体" w:cs="宋体" w:hint="eastAsia"/>
                <w:sz w:val="28"/>
                <w:szCs w:val="28"/>
              </w:rPr>
              <w:t>邵佳翼</w:t>
            </w:r>
            <w:proofErr w:type="spellEnd"/>
          </w:p>
        </w:tc>
        <w:tc>
          <w:tcPr>
            <w:tcW w:w="1560" w:type="dxa"/>
            <w:vAlign w:val="center"/>
          </w:tcPr>
          <w:p w:rsidR="00AF7545" w:rsidRPr="00AF7545" w:rsidRDefault="00AF7545" w:rsidP="00F72B4C">
            <w:pPr>
              <w:spacing w:beforeLines="50" w:afterLines="50"/>
              <w:jc w:val="center"/>
              <w:rPr>
                <w:rFonts w:ascii="Calibri" w:hAnsi="Calibri"/>
                <w:b/>
                <w:sz w:val="28"/>
                <w:szCs w:val="28"/>
                <w:u w:val="single"/>
              </w:rPr>
            </w:pPr>
          </w:p>
        </w:tc>
        <w:tc>
          <w:tcPr>
            <w:tcW w:w="1545" w:type="dxa"/>
            <w:vAlign w:val="bottom"/>
          </w:tcPr>
          <w:p w:rsidR="00AF7545" w:rsidRPr="00AF7545" w:rsidRDefault="00AF7545">
            <w:pPr>
              <w:jc w:val="center"/>
              <w:rPr>
                <w:rFonts w:asciiTheme="minorHAnsi" w:eastAsia="宋体" w:hAnsiTheme="minorHAnsi"/>
                <w:sz w:val="28"/>
                <w:szCs w:val="28"/>
              </w:rPr>
            </w:pPr>
            <w:r w:rsidRPr="00AF7545">
              <w:rPr>
                <w:rFonts w:asciiTheme="minorHAnsi" w:hAnsiTheme="minorHAnsi"/>
                <w:sz w:val="28"/>
                <w:szCs w:val="28"/>
              </w:rPr>
              <w:t>13101161</w:t>
            </w:r>
          </w:p>
        </w:tc>
        <w:tc>
          <w:tcPr>
            <w:tcW w:w="1403" w:type="dxa"/>
            <w:vAlign w:val="bottom"/>
          </w:tcPr>
          <w:p w:rsidR="00AF7545" w:rsidRPr="00AF7545" w:rsidRDefault="00AF7545">
            <w:pPr>
              <w:jc w:val="center"/>
              <w:rPr>
                <w:rFonts w:ascii="宋体" w:eastAsia="宋体" w:hAnsi="宋体" w:cs="宋体"/>
                <w:sz w:val="28"/>
                <w:szCs w:val="28"/>
              </w:rPr>
            </w:pPr>
            <w:proofErr w:type="spellStart"/>
            <w:r w:rsidRPr="00AF7545">
              <w:rPr>
                <w:rFonts w:ascii="宋体" w:eastAsia="宋体" w:hAnsi="宋体" w:cs="宋体" w:hint="eastAsia"/>
                <w:sz w:val="28"/>
                <w:szCs w:val="28"/>
              </w:rPr>
              <w:t>杨雪</w:t>
            </w:r>
            <w:proofErr w:type="spellEnd"/>
          </w:p>
        </w:tc>
        <w:tc>
          <w:tcPr>
            <w:tcW w:w="1405" w:type="dxa"/>
            <w:vAlign w:val="center"/>
          </w:tcPr>
          <w:p w:rsidR="00AF7545" w:rsidRDefault="00AF7545" w:rsidP="00F72B4C">
            <w:pPr>
              <w:spacing w:beforeLines="50" w:afterLines="50"/>
              <w:jc w:val="center"/>
              <w:rPr>
                <w:rFonts w:ascii="Calibri" w:hAnsi="Calibri"/>
                <w:b/>
                <w:sz w:val="30"/>
                <w:szCs w:val="30"/>
                <w:u w:val="single"/>
              </w:rPr>
            </w:pPr>
          </w:p>
        </w:tc>
      </w:tr>
      <w:tr w:rsidR="00AF7545" w:rsidTr="00D24368">
        <w:tc>
          <w:tcPr>
            <w:tcW w:w="1639" w:type="dxa"/>
            <w:vAlign w:val="bottom"/>
          </w:tcPr>
          <w:p w:rsidR="00AF7545" w:rsidRPr="00AF7545" w:rsidRDefault="00AF7545">
            <w:pPr>
              <w:jc w:val="center"/>
              <w:rPr>
                <w:rFonts w:asciiTheme="minorHAnsi" w:eastAsia="宋体" w:hAnsiTheme="minorHAnsi" w:cs="宋体"/>
                <w:sz w:val="28"/>
                <w:szCs w:val="28"/>
              </w:rPr>
            </w:pPr>
            <w:r w:rsidRPr="00AF7545">
              <w:rPr>
                <w:rFonts w:asciiTheme="minorHAnsi" w:hAnsiTheme="minorHAnsi"/>
                <w:sz w:val="28"/>
                <w:szCs w:val="28"/>
              </w:rPr>
              <w:t>13101115</w:t>
            </w:r>
          </w:p>
        </w:tc>
        <w:tc>
          <w:tcPr>
            <w:tcW w:w="1304" w:type="dxa"/>
            <w:vAlign w:val="bottom"/>
          </w:tcPr>
          <w:p w:rsidR="00AF7545" w:rsidRPr="00AF7545" w:rsidRDefault="00AF7545">
            <w:pPr>
              <w:jc w:val="center"/>
              <w:rPr>
                <w:rFonts w:ascii="宋体" w:eastAsia="宋体" w:hAnsi="宋体" w:cs="宋体"/>
                <w:sz w:val="28"/>
                <w:szCs w:val="28"/>
              </w:rPr>
            </w:pPr>
            <w:proofErr w:type="spellStart"/>
            <w:r w:rsidRPr="00AF7545">
              <w:rPr>
                <w:rFonts w:ascii="宋体" w:eastAsia="宋体" w:hAnsi="宋体" w:cs="宋体" w:hint="eastAsia"/>
                <w:sz w:val="28"/>
                <w:szCs w:val="28"/>
              </w:rPr>
              <w:t>章帅</w:t>
            </w:r>
            <w:proofErr w:type="spellEnd"/>
          </w:p>
        </w:tc>
        <w:tc>
          <w:tcPr>
            <w:tcW w:w="1560" w:type="dxa"/>
            <w:vAlign w:val="center"/>
          </w:tcPr>
          <w:p w:rsidR="00AF7545" w:rsidRPr="00AF7545" w:rsidRDefault="00AF7545" w:rsidP="00F72B4C">
            <w:pPr>
              <w:spacing w:beforeLines="50" w:afterLines="50"/>
              <w:jc w:val="center"/>
              <w:rPr>
                <w:rFonts w:ascii="Calibri" w:hAnsi="Calibri"/>
                <w:b/>
                <w:sz w:val="28"/>
                <w:szCs w:val="28"/>
                <w:u w:val="single"/>
              </w:rPr>
            </w:pPr>
          </w:p>
        </w:tc>
        <w:tc>
          <w:tcPr>
            <w:tcW w:w="1545" w:type="dxa"/>
            <w:vAlign w:val="bottom"/>
          </w:tcPr>
          <w:p w:rsidR="00AF7545" w:rsidRPr="00AF7545" w:rsidRDefault="00AF7545">
            <w:pPr>
              <w:jc w:val="center"/>
              <w:rPr>
                <w:rFonts w:asciiTheme="minorHAnsi" w:eastAsia="宋体" w:hAnsiTheme="minorHAnsi"/>
                <w:sz w:val="28"/>
                <w:szCs w:val="28"/>
              </w:rPr>
            </w:pPr>
            <w:r w:rsidRPr="00AF7545">
              <w:rPr>
                <w:rFonts w:asciiTheme="minorHAnsi" w:hAnsiTheme="minorHAnsi"/>
                <w:sz w:val="28"/>
                <w:szCs w:val="28"/>
              </w:rPr>
              <w:t>13101163</w:t>
            </w:r>
          </w:p>
        </w:tc>
        <w:tc>
          <w:tcPr>
            <w:tcW w:w="1403" w:type="dxa"/>
            <w:vAlign w:val="bottom"/>
          </w:tcPr>
          <w:p w:rsidR="00AF7545" w:rsidRPr="00AF7545" w:rsidRDefault="00AF7545">
            <w:pPr>
              <w:jc w:val="center"/>
              <w:rPr>
                <w:rFonts w:ascii="宋体" w:eastAsia="宋体" w:hAnsi="宋体" w:cs="宋体"/>
                <w:sz w:val="28"/>
                <w:szCs w:val="28"/>
              </w:rPr>
            </w:pPr>
            <w:proofErr w:type="spellStart"/>
            <w:r w:rsidRPr="00AF7545">
              <w:rPr>
                <w:rFonts w:ascii="宋体" w:eastAsia="宋体" w:hAnsi="宋体" w:cs="宋体" w:hint="eastAsia"/>
                <w:sz w:val="28"/>
                <w:szCs w:val="28"/>
              </w:rPr>
              <w:t>刘心宇</w:t>
            </w:r>
            <w:proofErr w:type="spellEnd"/>
          </w:p>
        </w:tc>
        <w:tc>
          <w:tcPr>
            <w:tcW w:w="1405" w:type="dxa"/>
            <w:vAlign w:val="center"/>
          </w:tcPr>
          <w:p w:rsidR="00AF7545" w:rsidRDefault="00AF7545" w:rsidP="00F72B4C">
            <w:pPr>
              <w:spacing w:beforeLines="50" w:afterLines="50"/>
              <w:jc w:val="center"/>
              <w:rPr>
                <w:rFonts w:ascii="Calibri" w:hAnsi="Calibri"/>
                <w:b/>
                <w:sz w:val="30"/>
                <w:szCs w:val="30"/>
                <w:u w:val="single"/>
              </w:rPr>
            </w:pPr>
          </w:p>
        </w:tc>
      </w:tr>
      <w:tr w:rsidR="00AF7545" w:rsidTr="00D24368">
        <w:tc>
          <w:tcPr>
            <w:tcW w:w="1639" w:type="dxa"/>
            <w:vAlign w:val="bottom"/>
          </w:tcPr>
          <w:p w:rsidR="00AF7545" w:rsidRPr="00AF7545" w:rsidRDefault="00AF7545">
            <w:pPr>
              <w:jc w:val="center"/>
              <w:rPr>
                <w:rFonts w:asciiTheme="minorHAnsi" w:eastAsia="宋体" w:hAnsiTheme="minorHAnsi" w:cs="宋体"/>
                <w:sz w:val="28"/>
                <w:szCs w:val="28"/>
              </w:rPr>
            </w:pPr>
            <w:r w:rsidRPr="00AF7545">
              <w:rPr>
                <w:rFonts w:asciiTheme="minorHAnsi" w:hAnsiTheme="minorHAnsi"/>
                <w:sz w:val="28"/>
                <w:szCs w:val="28"/>
              </w:rPr>
              <w:t>13101116</w:t>
            </w:r>
          </w:p>
        </w:tc>
        <w:tc>
          <w:tcPr>
            <w:tcW w:w="1304" w:type="dxa"/>
            <w:vAlign w:val="bottom"/>
          </w:tcPr>
          <w:p w:rsidR="00AF7545" w:rsidRPr="00AF7545" w:rsidRDefault="00AF7545">
            <w:pPr>
              <w:jc w:val="center"/>
              <w:rPr>
                <w:rFonts w:ascii="宋体" w:eastAsia="宋体" w:hAnsi="宋体" w:cs="宋体"/>
                <w:sz w:val="28"/>
                <w:szCs w:val="28"/>
              </w:rPr>
            </w:pPr>
            <w:proofErr w:type="spellStart"/>
            <w:r w:rsidRPr="00AF7545">
              <w:rPr>
                <w:rFonts w:ascii="宋体" w:eastAsia="宋体" w:hAnsi="宋体" w:cs="宋体" w:hint="eastAsia"/>
                <w:sz w:val="28"/>
                <w:szCs w:val="28"/>
              </w:rPr>
              <w:t>崔楠</w:t>
            </w:r>
            <w:proofErr w:type="spellEnd"/>
          </w:p>
        </w:tc>
        <w:tc>
          <w:tcPr>
            <w:tcW w:w="1560" w:type="dxa"/>
            <w:vAlign w:val="center"/>
          </w:tcPr>
          <w:p w:rsidR="00AF7545" w:rsidRPr="00AF7545" w:rsidRDefault="00AF7545" w:rsidP="00F72B4C">
            <w:pPr>
              <w:spacing w:beforeLines="50" w:afterLines="50"/>
              <w:jc w:val="center"/>
              <w:rPr>
                <w:rFonts w:ascii="Calibri" w:hAnsi="Calibri"/>
                <w:b/>
                <w:sz w:val="28"/>
                <w:szCs w:val="28"/>
                <w:u w:val="single"/>
              </w:rPr>
            </w:pPr>
          </w:p>
        </w:tc>
        <w:tc>
          <w:tcPr>
            <w:tcW w:w="1545" w:type="dxa"/>
            <w:vAlign w:val="bottom"/>
          </w:tcPr>
          <w:p w:rsidR="00AF7545" w:rsidRPr="00AF7545" w:rsidRDefault="00AF7545">
            <w:pPr>
              <w:jc w:val="center"/>
              <w:rPr>
                <w:rFonts w:asciiTheme="minorHAnsi" w:eastAsia="宋体" w:hAnsiTheme="minorHAnsi"/>
                <w:sz w:val="28"/>
                <w:szCs w:val="28"/>
              </w:rPr>
            </w:pPr>
            <w:r w:rsidRPr="00AF7545">
              <w:rPr>
                <w:rFonts w:asciiTheme="minorHAnsi" w:hAnsiTheme="minorHAnsi"/>
                <w:sz w:val="28"/>
                <w:szCs w:val="28"/>
              </w:rPr>
              <w:t>13101172</w:t>
            </w:r>
          </w:p>
        </w:tc>
        <w:tc>
          <w:tcPr>
            <w:tcW w:w="1403" w:type="dxa"/>
            <w:vAlign w:val="bottom"/>
          </w:tcPr>
          <w:p w:rsidR="00AF7545" w:rsidRPr="00AF7545" w:rsidRDefault="00AF7545">
            <w:pPr>
              <w:jc w:val="center"/>
              <w:rPr>
                <w:rFonts w:ascii="宋体" w:eastAsia="宋体" w:hAnsi="宋体" w:cs="宋体"/>
                <w:sz w:val="28"/>
                <w:szCs w:val="28"/>
              </w:rPr>
            </w:pPr>
            <w:proofErr w:type="spellStart"/>
            <w:r w:rsidRPr="00AF7545">
              <w:rPr>
                <w:rFonts w:ascii="宋体" w:eastAsia="宋体" w:hAnsi="宋体" w:cs="宋体" w:hint="eastAsia"/>
                <w:sz w:val="28"/>
                <w:szCs w:val="28"/>
              </w:rPr>
              <w:t>薛安逸</w:t>
            </w:r>
            <w:proofErr w:type="spellEnd"/>
          </w:p>
        </w:tc>
        <w:tc>
          <w:tcPr>
            <w:tcW w:w="1405" w:type="dxa"/>
            <w:vAlign w:val="center"/>
          </w:tcPr>
          <w:p w:rsidR="00AF7545" w:rsidRDefault="00AF7545" w:rsidP="00F72B4C">
            <w:pPr>
              <w:spacing w:beforeLines="50" w:afterLines="50"/>
              <w:jc w:val="center"/>
              <w:rPr>
                <w:rFonts w:ascii="Calibri" w:hAnsi="Calibri"/>
                <w:b/>
                <w:sz w:val="30"/>
                <w:szCs w:val="30"/>
                <w:u w:val="single"/>
              </w:rPr>
            </w:pPr>
          </w:p>
        </w:tc>
      </w:tr>
      <w:tr w:rsidR="00AF7545" w:rsidTr="00D24368">
        <w:tc>
          <w:tcPr>
            <w:tcW w:w="1639" w:type="dxa"/>
            <w:vAlign w:val="bottom"/>
          </w:tcPr>
          <w:p w:rsidR="00AF7545" w:rsidRPr="00AF7545" w:rsidRDefault="00AF7545">
            <w:pPr>
              <w:jc w:val="center"/>
              <w:rPr>
                <w:rFonts w:asciiTheme="minorHAnsi" w:eastAsia="宋体" w:hAnsiTheme="minorHAnsi" w:cs="宋体"/>
                <w:sz w:val="28"/>
                <w:szCs w:val="28"/>
              </w:rPr>
            </w:pPr>
            <w:r w:rsidRPr="00AF7545">
              <w:rPr>
                <w:rFonts w:asciiTheme="minorHAnsi" w:hAnsiTheme="minorHAnsi"/>
                <w:sz w:val="28"/>
                <w:szCs w:val="28"/>
              </w:rPr>
              <w:t>13101117</w:t>
            </w:r>
          </w:p>
        </w:tc>
        <w:tc>
          <w:tcPr>
            <w:tcW w:w="1304" w:type="dxa"/>
            <w:vAlign w:val="bottom"/>
          </w:tcPr>
          <w:p w:rsidR="00AF7545" w:rsidRPr="00AF7545" w:rsidRDefault="00AF7545">
            <w:pPr>
              <w:jc w:val="center"/>
              <w:rPr>
                <w:rFonts w:ascii="宋体" w:eastAsia="宋体" w:hAnsi="宋体" w:cs="宋体"/>
                <w:sz w:val="28"/>
                <w:szCs w:val="28"/>
              </w:rPr>
            </w:pPr>
            <w:proofErr w:type="spellStart"/>
            <w:r w:rsidRPr="00AF7545">
              <w:rPr>
                <w:rFonts w:ascii="宋体" w:eastAsia="宋体" w:hAnsi="宋体" w:cs="宋体" w:hint="eastAsia"/>
                <w:sz w:val="28"/>
                <w:szCs w:val="28"/>
              </w:rPr>
              <w:t>唐烨</w:t>
            </w:r>
            <w:proofErr w:type="spellEnd"/>
          </w:p>
        </w:tc>
        <w:tc>
          <w:tcPr>
            <w:tcW w:w="1560" w:type="dxa"/>
            <w:vAlign w:val="center"/>
          </w:tcPr>
          <w:p w:rsidR="00AF7545" w:rsidRPr="00AF7545" w:rsidRDefault="00AF7545" w:rsidP="00F72B4C">
            <w:pPr>
              <w:spacing w:beforeLines="50" w:afterLines="50"/>
              <w:jc w:val="center"/>
              <w:rPr>
                <w:rFonts w:ascii="Calibri" w:hAnsi="Calibri"/>
                <w:b/>
                <w:sz w:val="28"/>
                <w:szCs w:val="28"/>
                <w:u w:val="single"/>
              </w:rPr>
            </w:pPr>
          </w:p>
        </w:tc>
        <w:tc>
          <w:tcPr>
            <w:tcW w:w="1545" w:type="dxa"/>
            <w:vAlign w:val="bottom"/>
          </w:tcPr>
          <w:p w:rsidR="00AF7545" w:rsidRPr="00AF7545" w:rsidRDefault="00AF7545">
            <w:pPr>
              <w:jc w:val="center"/>
              <w:rPr>
                <w:rFonts w:asciiTheme="minorHAnsi" w:eastAsia="宋体" w:hAnsiTheme="minorHAnsi"/>
                <w:sz w:val="28"/>
                <w:szCs w:val="28"/>
              </w:rPr>
            </w:pPr>
            <w:r w:rsidRPr="00AF7545">
              <w:rPr>
                <w:rFonts w:asciiTheme="minorHAnsi" w:hAnsiTheme="minorHAnsi"/>
                <w:sz w:val="28"/>
                <w:szCs w:val="28"/>
              </w:rPr>
              <w:t>13101175</w:t>
            </w:r>
          </w:p>
        </w:tc>
        <w:tc>
          <w:tcPr>
            <w:tcW w:w="1403" w:type="dxa"/>
            <w:vAlign w:val="bottom"/>
          </w:tcPr>
          <w:p w:rsidR="00AF7545" w:rsidRPr="00AF7545" w:rsidRDefault="00AF7545">
            <w:pPr>
              <w:jc w:val="center"/>
              <w:rPr>
                <w:rFonts w:ascii="宋体" w:eastAsia="宋体" w:hAnsi="宋体" w:cs="宋体"/>
                <w:sz w:val="28"/>
                <w:szCs w:val="28"/>
              </w:rPr>
            </w:pPr>
            <w:proofErr w:type="spellStart"/>
            <w:r w:rsidRPr="00AF7545">
              <w:rPr>
                <w:rFonts w:ascii="宋体" w:eastAsia="宋体" w:hAnsi="宋体" w:cs="宋体" w:hint="eastAsia"/>
                <w:sz w:val="28"/>
                <w:szCs w:val="28"/>
              </w:rPr>
              <w:t>陆宜达</w:t>
            </w:r>
            <w:proofErr w:type="spellEnd"/>
          </w:p>
        </w:tc>
        <w:tc>
          <w:tcPr>
            <w:tcW w:w="1405" w:type="dxa"/>
            <w:vAlign w:val="center"/>
          </w:tcPr>
          <w:p w:rsidR="00AF7545" w:rsidRDefault="00AF7545" w:rsidP="00F72B4C">
            <w:pPr>
              <w:spacing w:beforeLines="50" w:afterLines="50"/>
              <w:jc w:val="center"/>
              <w:rPr>
                <w:rFonts w:ascii="Calibri" w:hAnsi="Calibri"/>
                <w:b/>
                <w:sz w:val="30"/>
                <w:szCs w:val="30"/>
                <w:u w:val="single"/>
              </w:rPr>
            </w:pPr>
          </w:p>
        </w:tc>
      </w:tr>
      <w:tr w:rsidR="00AF7545" w:rsidTr="00D24368">
        <w:tc>
          <w:tcPr>
            <w:tcW w:w="1639" w:type="dxa"/>
            <w:vAlign w:val="bottom"/>
          </w:tcPr>
          <w:p w:rsidR="00AF7545" w:rsidRPr="00AF7545" w:rsidRDefault="00AF7545">
            <w:pPr>
              <w:jc w:val="center"/>
              <w:rPr>
                <w:rFonts w:asciiTheme="minorHAnsi" w:eastAsia="宋体" w:hAnsiTheme="minorHAnsi" w:cs="宋体"/>
                <w:sz w:val="28"/>
                <w:szCs w:val="28"/>
              </w:rPr>
            </w:pPr>
            <w:r w:rsidRPr="00AF7545">
              <w:rPr>
                <w:rFonts w:asciiTheme="minorHAnsi" w:hAnsiTheme="minorHAnsi"/>
                <w:sz w:val="28"/>
                <w:szCs w:val="28"/>
              </w:rPr>
              <w:t>13101127</w:t>
            </w:r>
          </w:p>
        </w:tc>
        <w:tc>
          <w:tcPr>
            <w:tcW w:w="1304" w:type="dxa"/>
            <w:vAlign w:val="bottom"/>
          </w:tcPr>
          <w:p w:rsidR="00AF7545" w:rsidRPr="00AF7545" w:rsidRDefault="00AF7545">
            <w:pPr>
              <w:jc w:val="center"/>
              <w:rPr>
                <w:rFonts w:ascii="宋体" w:eastAsia="宋体" w:hAnsi="宋体" w:cs="宋体"/>
                <w:sz w:val="28"/>
                <w:szCs w:val="28"/>
              </w:rPr>
            </w:pPr>
            <w:proofErr w:type="spellStart"/>
            <w:r w:rsidRPr="00AF7545">
              <w:rPr>
                <w:rFonts w:ascii="宋体" w:eastAsia="宋体" w:hAnsi="宋体" w:cs="宋体" w:hint="eastAsia"/>
                <w:sz w:val="28"/>
                <w:szCs w:val="28"/>
              </w:rPr>
              <w:t>陈福山</w:t>
            </w:r>
            <w:proofErr w:type="spellEnd"/>
          </w:p>
        </w:tc>
        <w:tc>
          <w:tcPr>
            <w:tcW w:w="1560" w:type="dxa"/>
            <w:vAlign w:val="center"/>
          </w:tcPr>
          <w:p w:rsidR="00AF7545" w:rsidRPr="00AF7545" w:rsidRDefault="00AF7545" w:rsidP="00F72B4C">
            <w:pPr>
              <w:spacing w:beforeLines="50" w:afterLines="50"/>
              <w:jc w:val="center"/>
              <w:rPr>
                <w:rFonts w:ascii="Calibri" w:hAnsi="Calibri"/>
                <w:b/>
                <w:sz w:val="28"/>
                <w:szCs w:val="28"/>
                <w:u w:val="single"/>
              </w:rPr>
            </w:pPr>
          </w:p>
        </w:tc>
        <w:tc>
          <w:tcPr>
            <w:tcW w:w="1545" w:type="dxa"/>
            <w:vAlign w:val="bottom"/>
          </w:tcPr>
          <w:p w:rsidR="00AF7545" w:rsidRPr="00AF7545" w:rsidRDefault="00AF7545">
            <w:pPr>
              <w:jc w:val="center"/>
              <w:rPr>
                <w:rFonts w:asciiTheme="minorHAnsi" w:eastAsia="宋体" w:hAnsiTheme="minorHAnsi"/>
                <w:sz w:val="28"/>
                <w:szCs w:val="28"/>
              </w:rPr>
            </w:pPr>
            <w:r w:rsidRPr="00AF7545">
              <w:rPr>
                <w:rFonts w:asciiTheme="minorHAnsi" w:hAnsiTheme="minorHAnsi"/>
                <w:sz w:val="28"/>
                <w:szCs w:val="28"/>
              </w:rPr>
              <w:t>13101193</w:t>
            </w:r>
          </w:p>
        </w:tc>
        <w:tc>
          <w:tcPr>
            <w:tcW w:w="1403" w:type="dxa"/>
            <w:vAlign w:val="bottom"/>
          </w:tcPr>
          <w:p w:rsidR="00AF7545" w:rsidRPr="00AF7545" w:rsidRDefault="00AF7545">
            <w:pPr>
              <w:jc w:val="center"/>
              <w:rPr>
                <w:rFonts w:ascii="宋体" w:eastAsia="宋体" w:hAnsi="宋体" w:cs="宋体"/>
                <w:sz w:val="28"/>
                <w:szCs w:val="28"/>
              </w:rPr>
            </w:pPr>
            <w:proofErr w:type="spellStart"/>
            <w:r w:rsidRPr="00AF7545">
              <w:rPr>
                <w:rFonts w:ascii="宋体" w:eastAsia="宋体" w:hAnsi="宋体" w:cs="宋体" w:hint="eastAsia"/>
                <w:sz w:val="28"/>
                <w:szCs w:val="28"/>
              </w:rPr>
              <w:t>佟韬</w:t>
            </w:r>
            <w:proofErr w:type="spellEnd"/>
          </w:p>
        </w:tc>
        <w:tc>
          <w:tcPr>
            <w:tcW w:w="1405" w:type="dxa"/>
            <w:vAlign w:val="center"/>
          </w:tcPr>
          <w:p w:rsidR="00AF7545" w:rsidRDefault="00AF7545" w:rsidP="00F72B4C">
            <w:pPr>
              <w:spacing w:beforeLines="50" w:afterLines="50"/>
              <w:jc w:val="center"/>
              <w:rPr>
                <w:rFonts w:ascii="Calibri" w:hAnsi="Calibri"/>
                <w:b/>
                <w:sz w:val="30"/>
                <w:szCs w:val="30"/>
                <w:u w:val="single"/>
              </w:rPr>
            </w:pPr>
          </w:p>
        </w:tc>
      </w:tr>
      <w:tr w:rsidR="00AF7545" w:rsidTr="00D24368">
        <w:tc>
          <w:tcPr>
            <w:tcW w:w="1639" w:type="dxa"/>
            <w:vAlign w:val="bottom"/>
          </w:tcPr>
          <w:p w:rsidR="00AF7545" w:rsidRPr="00AF7545" w:rsidRDefault="00AF7545">
            <w:pPr>
              <w:jc w:val="center"/>
              <w:rPr>
                <w:rFonts w:asciiTheme="minorHAnsi" w:eastAsia="宋体" w:hAnsiTheme="minorHAnsi" w:cs="宋体"/>
                <w:sz w:val="28"/>
                <w:szCs w:val="28"/>
              </w:rPr>
            </w:pPr>
            <w:r w:rsidRPr="00AF7545">
              <w:rPr>
                <w:rFonts w:asciiTheme="minorHAnsi" w:hAnsiTheme="minorHAnsi"/>
                <w:sz w:val="28"/>
                <w:szCs w:val="28"/>
              </w:rPr>
              <w:t>13101129</w:t>
            </w:r>
          </w:p>
        </w:tc>
        <w:tc>
          <w:tcPr>
            <w:tcW w:w="1304" w:type="dxa"/>
            <w:vAlign w:val="bottom"/>
          </w:tcPr>
          <w:p w:rsidR="00AF7545" w:rsidRPr="00AF7545" w:rsidRDefault="00AF7545">
            <w:pPr>
              <w:jc w:val="center"/>
              <w:rPr>
                <w:rFonts w:ascii="宋体" w:eastAsia="宋体" w:hAnsi="宋体" w:cs="宋体"/>
                <w:sz w:val="28"/>
                <w:szCs w:val="28"/>
              </w:rPr>
            </w:pPr>
            <w:proofErr w:type="spellStart"/>
            <w:r w:rsidRPr="00AF7545">
              <w:rPr>
                <w:rFonts w:ascii="宋体" w:eastAsia="宋体" w:hAnsi="宋体" w:cs="宋体" w:hint="eastAsia"/>
                <w:sz w:val="28"/>
                <w:szCs w:val="28"/>
              </w:rPr>
              <w:t>潘畅</w:t>
            </w:r>
            <w:proofErr w:type="spellEnd"/>
          </w:p>
        </w:tc>
        <w:tc>
          <w:tcPr>
            <w:tcW w:w="1560" w:type="dxa"/>
            <w:vAlign w:val="center"/>
          </w:tcPr>
          <w:p w:rsidR="00AF7545" w:rsidRPr="00AF7545" w:rsidRDefault="00AF7545" w:rsidP="00F72B4C">
            <w:pPr>
              <w:spacing w:beforeLines="50" w:afterLines="50"/>
              <w:jc w:val="center"/>
              <w:rPr>
                <w:rFonts w:ascii="Calibri" w:hAnsi="Calibri"/>
                <w:b/>
                <w:sz w:val="28"/>
                <w:szCs w:val="28"/>
                <w:u w:val="single"/>
              </w:rPr>
            </w:pPr>
          </w:p>
        </w:tc>
        <w:tc>
          <w:tcPr>
            <w:tcW w:w="1545" w:type="dxa"/>
            <w:vAlign w:val="bottom"/>
          </w:tcPr>
          <w:p w:rsidR="00AF7545" w:rsidRPr="00AF7545" w:rsidRDefault="00AF7545">
            <w:pPr>
              <w:jc w:val="center"/>
              <w:rPr>
                <w:rFonts w:asciiTheme="minorHAnsi" w:eastAsia="宋体" w:hAnsiTheme="minorHAnsi"/>
                <w:sz w:val="28"/>
                <w:szCs w:val="28"/>
              </w:rPr>
            </w:pPr>
            <w:r w:rsidRPr="00AF7545">
              <w:rPr>
                <w:rFonts w:asciiTheme="minorHAnsi" w:hAnsiTheme="minorHAnsi"/>
                <w:sz w:val="28"/>
                <w:szCs w:val="28"/>
              </w:rPr>
              <w:t>13101202</w:t>
            </w:r>
          </w:p>
        </w:tc>
        <w:tc>
          <w:tcPr>
            <w:tcW w:w="1403" w:type="dxa"/>
            <w:vAlign w:val="bottom"/>
          </w:tcPr>
          <w:p w:rsidR="00AF7545" w:rsidRPr="00AF7545" w:rsidRDefault="00AF7545">
            <w:pPr>
              <w:jc w:val="center"/>
              <w:rPr>
                <w:rFonts w:ascii="宋体" w:eastAsia="宋体" w:hAnsi="宋体" w:cs="宋体"/>
                <w:sz w:val="28"/>
                <w:szCs w:val="28"/>
              </w:rPr>
            </w:pPr>
            <w:proofErr w:type="spellStart"/>
            <w:r w:rsidRPr="00AF7545">
              <w:rPr>
                <w:rFonts w:ascii="宋体" w:eastAsia="宋体" w:hAnsi="宋体" w:cs="宋体" w:hint="eastAsia"/>
                <w:sz w:val="28"/>
                <w:szCs w:val="28"/>
              </w:rPr>
              <w:t>刘戈</w:t>
            </w:r>
            <w:proofErr w:type="spellEnd"/>
          </w:p>
        </w:tc>
        <w:tc>
          <w:tcPr>
            <w:tcW w:w="1405" w:type="dxa"/>
            <w:vAlign w:val="center"/>
          </w:tcPr>
          <w:p w:rsidR="00AF7545" w:rsidRDefault="00AF7545" w:rsidP="00F72B4C">
            <w:pPr>
              <w:spacing w:beforeLines="50" w:afterLines="50"/>
              <w:jc w:val="center"/>
              <w:rPr>
                <w:rFonts w:ascii="Calibri" w:hAnsi="Calibri"/>
                <w:b/>
                <w:sz w:val="30"/>
                <w:szCs w:val="30"/>
                <w:u w:val="single"/>
              </w:rPr>
            </w:pPr>
          </w:p>
        </w:tc>
      </w:tr>
      <w:tr w:rsidR="00AF7545" w:rsidTr="00D24368">
        <w:tc>
          <w:tcPr>
            <w:tcW w:w="1639" w:type="dxa"/>
            <w:vAlign w:val="bottom"/>
          </w:tcPr>
          <w:p w:rsidR="00AF7545" w:rsidRPr="00AF7545" w:rsidRDefault="00AF7545" w:rsidP="00AF7545">
            <w:pPr>
              <w:jc w:val="center"/>
              <w:rPr>
                <w:rFonts w:asciiTheme="minorHAnsi" w:eastAsia="宋体" w:hAnsiTheme="minorHAnsi" w:cs="宋体"/>
                <w:sz w:val="28"/>
                <w:szCs w:val="28"/>
              </w:rPr>
            </w:pPr>
            <w:r w:rsidRPr="00AF7545">
              <w:rPr>
                <w:rFonts w:asciiTheme="minorHAnsi" w:hAnsiTheme="minorHAnsi"/>
                <w:sz w:val="28"/>
                <w:szCs w:val="28"/>
              </w:rPr>
              <w:t>13101131</w:t>
            </w:r>
          </w:p>
        </w:tc>
        <w:tc>
          <w:tcPr>
            <w:tcW w:w="1304" w:type="dxa"/>
            <w:vAlign w:val="bottom"/>
          </w:tcPr>
          <w:p w:rsidR="00AF7545" w:rsidRPr="00AF7545" w:rsidRDefault="00AF7545">
            <w:pPr>
              <w:jc w:val="center"/>
              <w:rPr>
                <w:rFonts w:ascii="宋体" w:eastAsia="宋体" w:hAnsi="宋体" w:cs="宋体"/>
                <w:sz w:val="28"/>
                <w:szCs w:val="28"/>
              </w:rPr>
            </w:pPr>
            <w:proofErr w:type="spellStart"/>
            <w:r w:rsidRPr="00AF7545">
              <w:rPr>
                <w:rFonts w:ascii="宋体" w:eastAsia="宋体" w:hAnsi="宋体" w:cs="宋体" w:hint="eastAsia"/>
                <w:sz w:val="28"/>
                <w:szCs w:val="28"/>
              </w:rPr>
              <w:t>孙思恒</w:t>
            </w:r>
            <w:proofErr w:type="spellEnd"/>
          </w:p>
        </w:tc>
        <w:tc>
          <w:tcPr>
            <w:tcW w:w="1560" w:type="dxa"/>
            <w:vAlign w:val="center"/>
          </w:tcPr>
          <w:p w:rsidR="00AF7545" w:rsidRPr="00AF7545" w:rsidRDefault="00AF7545" w:rsidP="00F72B4C">
            <w:pPr>
              <w:spacing w:beforeLines="50" w:afterLines="50"/>
              <w:jc w:val="center"/>
              <w:rPr>
                <w:rFonts w:ascii="Calibri" w:hAnsi="Calibri"/>
                <w:b/>
                <w:sz w:val="28"/>
                <w:szCs w:val="28"/>
                <w:u w:val="single"/>
              </w:rPr>
            </w:pPr>
          </w:p>
        </w:tc>
        <w:tc>
          <w:tcPr>
            <w:tcW w:w="1545" w:type="dxa"/>
            <w:vAlign w:val="bottom"/>
          </w:tcPr>
          <w:p w:rsidR="00AF7545" w:rsidRPr="00AF7545" w:rsidRDefault="00AF7545">
            <w:pPr>
              <w:jc w:val="center"/>
              <w:rPr>
                <w:rFonts w:asciiTheme="minorHAnsi" w:eastAsia="宋体" w:hAnsiTheme="minorHAnsi"/>
                <w:sz w:val="28"/>
                <w:szCs w:val="28"/>
              </w:rPr>
            </w:pPr>
            <w:r w:rsidRPr="00AF7545">
              <w:rPr>
                <w:rFonts w:asciiTheme="minorHAnsi" w:hAnsiTheme="minorHAnsi"/>
                <w:sz w:val="28"/>
                <w:szCs w:val="28"/>
              </w:rPr>
              <w:t>13101206</w:t>
            </w:r>
          </w:p>
        </w:tc>
        <w:tc>
          <w:tcPr>
            <w:tcW w:w="1403" w:type="dxa"/>
            <w:vAlign w:val="bottom"/>
          </w:tcPr>
          <w:p w:rsidR="00AF7545" w:rsidRPr="00AF7545" w:rsidRDefault="00AF7545">
            <w:pPr>
              <w:jc w:val="center"/>
              <w:rPr>
                <w:rFonts w:ascii="宋体" w:eastAsia="宋体" w:hAnsi="宋体" w:cs="宋体"/>
                <w:sz w:val="28"/>
                <w:szCs w:val="28"/>
              </w:rPr>
            </w:pPr>
            <w:proofErr w:type="spellStart"/>
            <w:r w:rsidRPr="00AF7545">
              <w:rPr>
                <w:rFonts w:ascii="宋体" w:eastAsia="宋体" w:hAnsi="宋体" w:cs="宋体" w:hint="eastAsia"/>
                <w:sz w:val="28"/>
                <w:szCs w:val="28"/>
              </w:rPr>
              <w:t>田园</w:t>
            </w:r>
            <w:proofErr w:type="spellEnd"/>
          </w:p>
        </w:tc>
        <w:tc>
          <w:tcPr>
            <w:tcW w:w="1405" w:type="dxa"/>
            <w:vAlign w:val="center"/>
          </w:tcPr>
          <w:p w:rsidR="00AF7545" w:rsidRDefault="00AF7545" w:rsidP="00F72B4C">
            <w:pPr>
              <w:spacing w:beforeLines="50" w:afterLines="50"/>
              <w:jc w:val="center"/>
              <w:rPr>
                <w:rFonts w:ascii="Calibri" w:hAnsi="Calibri"/>
                <w:b/>
                <w:sz w:val="30"/>
                <w:szCs w:val="30"/>
                <w:u w:val="single"/>
              </w:rPr>
            </w:pPr>
          </w:p>
        </w:tc>
      </w:tr>
      <w:tr w:rsidR="00AF7545" w:rsidTr="00D24368">
        <w:tc>
          <w:tcPr>
            <w:tcW w:w="1639" w:type="dxa"/>
            <w:vAlign w:val="bottom"/>
          </w:tcPr>
          <w:p w:rsidR="00AF7545" w:rsidRPr="00AF7545" w:rsidRDefault="00AF7545">
            <w:pPr>
              <w:jc w:val="center"/>
              <w:rPr>
                <w:rFonts w:asciiTheme="minorHAnsi" w:eastAsia="宋体" w:hAnsiTheme="minorHAnsi" w:cs="宋体"/>
                <w:sz w:val="28"/>
                <w:szCs w:val="28"/>
              </w:rPr>
            </w:pPr>
            <w:r w:rsidRPr="00AF7545">
              <w:rPr>
                <w:rFonts w:asciiTheme="minorHAnsi" w:hAnsiTheme="minorHAnsi"/>
                <w:sz w:val="28"/>
                <w:szCs w:val="28"/>
              </w:rPr>
              <w:t>13101137</w:t>
            </w:r>
          </w:p>
        </w:tc>
        <w:tc>
          <w:tcPr>
            <w:tcW w:w="1304" w:type="dxa"/>
            <w:vAlign w:val="bottom"/>
          </w:tcPr>
          <w:p w:rsidR="00AF7545" w:rsidRPr="00AF7545" w:rsidRDefault="00AF7545">
            <w:pPr>
              <w:jc w:val="center"/>
              <w:rPr>
                <w:rFonts w:ascii="宋体" w:eastAsia="宋体" w:hAnsi="宋体" w:cs="宋体"/>
                <w:sz w:val="28"/>
                <w:szCs w:val="28"/>
              </w:rPr>
            </w:pPr>
            <w:proofErr w:type="spellStart"/>
            <w:r w:rsidRPr="00AF7545">
              <w:rPr>
                <w:rFonts w:ascii="宋体" w:eastAsia="宋体" w:hAnsi="宋体" w:cs="宋体" w:hint="eastAsia"/>
                <w:sz w:val="28"/>
                <w:szCs w:val="28"/>
              </w:rPr>
              <w:t>顾强</w:t>
            </w:r>
            <w:proofErr w:type="spellEnd"/>
          </w:p>
        </w:tc>
        <w:tc>
          <w:tcPr>
            <w:tcW w:w="1560" w:type="dxa"/>
            <w:vAlign w:val="center"/>
          </w:tcPr>
          <w:p w:rsidR="00AF7545" w:rsidRPr="00AF7545" w:rsidRDefault="00AF7545" w:rsidP="00F72B4C">
            <w:pPr>
              <w:spacing w:beforeLines="50" w:afterLines="50"/>
              <w:jc w:val="center"/>
              <w:rPr>
                <w:rFonts w:ascii="Calibri" w:hAnsi="Calibri"/>
                <w:b/>
                <w:sz w:val="28"/>
                <w:szCs w:val="28"/>
                <w:u w:val="single"/>
              </w:rPr>
            </w:pPr>
          </w:p>
        </w:tc>
        <w:tc>
          <w:tcPr>
            <w:tcW w:w="1545" w:type="dxa"/>
            <w:vAlign w:val="bottom"/>
          </w:tcPr>
          <w:p w:rsidR="00AF7545" w:rsidRPr="00AF7545" w:rsidRDefault="00AF7545">
            <w:pPr>
              <w:jc w:val="center"/>
              <w:rPr>
                <w:rFonts w:asciiTheme="minorHAnsi" w:eastAsia="宋体" w:hAnsiTheme="minorHAnsi"/>
                <w:sz w:val="28"/>
                <w:szCs w:val="28"/>
              </w:rPr>
            </w:pPr>
            <w:r w:rsidRPr="00AF7545">
              <w:rPr>
                <w:rFonts w:asciiTheme="minorHAnsi" w:hAnsiTheme="minorHAnsi"/>
                <w:sz w:val="28"/>
                <w:szCs w:val="28"/>
              </w:rPr>
              <w:t>13101207</w:t>
            </w:r>
          </w:p>
        </w:tc>
        <w:tc>
          <w:tcPr>
            <w:tcW w:w="1403" w:type="dxa"/>
            <w:vAlign w:val="bottom"/>
          </w:tcPr>
          <w:p w:rsidR="00AF7545" w:rsidRPr="00AF7545" w:rsidRDefault="00AF7545">
            <w:pPr>
              <w:jc w:val="center"/>
              <w:rPr>
                <w:rFonts w:ascii="宋体" w:eastAsia="宋体" w:hAnsi="宋体" w:cs="宋体"/>
                <w:sz w:val="28"/>
                <w:szCs w:val="28"/>
              </w:rPr>
            </w:pPr>
            <w:proofErr w:type="spellStart"/>
            <w:r w:rsidRPr="00AF7545">
              <w:rPr>
                <w:rFonts w:ascii="宋体" w:eastAsia="宋体" w:hAnsi="宋体" w:cs="宋体" w:hint="eastAsia"/>
                <w:sz w:val="28"/>
                <w:szCs w:val="28"/>
              </w:rPr>
              <w:t>田一泓</w:t>
            </w:r>
            <w:proofErr w:type="spellEnd"/>
          </w:p>
        </w:tc>
        <w:tc>
          <w:tcPr>
            <w:tcW w:w="1405" w:type="dxa"/>
            <w:vAlign w:val="center"/>
          </w:tcPr>
          <w:p w:rsidR="00AF7545" w:rsidRDefault="00AF7545" w:rsidP="00F72B4C">
            <w:pPr>
              <w:spacing w:beforeLines="50" w:afterLines="50"/>
              <w:jc w:val="center"/>
              <w:rPr>
                <w:rFonts w:ascii="Calibri" w:hAnsi="Calibri"/>
                <w:b/>
                <w:sz w:val="30"/>
                <w:szCs w:val="30"/>
                <w:u w:val="single"/>
              </w:rPr>
            </w:pPr>
          </w:p>
        </w:tc>
      </w:tr>
      <w:tr w:rsidR="00AF7545" w:rsidTr="00D24368">
        <w:tc>
          <w:tcPr>
            <w:tcW w:w="1639" w:type="dxa"/>
            <w:vAlign w:val="bottom"/>
          </w:tcPr>
          <w:p w:rsidR="00AF7545" w:rsidRPr="00AF7545" w:rsidRDefault="00AF7545">
            <w:pPr>
              <w:jc w:val="center"/>
              <w:rPr>
                <w:rFonts w:asciiTheme="minorHAnsi" w:eastAsia="宋体" w:hAnsiTheme="minorHAnsi" w:cs="宋体"/>
                <w:sz w:val="28"/>
                <w:szCs w:val="28"/>
              </w:rPr>
            </w:pPr>
            <w:r w:rsidRPr="00AF7545">
              <w:rPr>
                <w:rFonts w:asciiTheme="minorHAnsi" w:hAnsiTheme="minorHAnsi"/>
                <w:sz w:val="28"/>
                <w:szCs w:val="28"/>
              </w:rPr>
              <w:t>13101143</w:t>
            </w:r>
          </w:p>
        </w:tc>
        <w:tc>
          <w:tcPr>
            <w:tcW w:w="1304" w:type="dxa"/>
            <w:vAlign w:val="bottom"/>
          </w:tcPr>
          <w:p w:rsidR="00AF7545" w:rsidRPr="00AF7545" w:rsidRDefault="00AF7545">
            <w:pPr>
              <w:jc w:val="center"/>
              <w:rPr>
                <w:rFonts w:ascii="宋体" w:eastAsia="宋体" w:hAnsi="宋体" w:cs="宋体"/>
                <w:sz w:val="28"/>
                <w:szCs w:val="28"/>
              </w:rPr>
            </w:pPr>
            <w:proofErr w:type="spellStart"/>
            <w:r w:rsidRPr="00AF7545">
              <w:rPr>
                <w:rFonts w:ascii="宋体" w:eastAsia="宋体" w:hAnsi="宋体" w:cs="宋体" w:hint="eastAsia"/>
                <w:sz w:val="28"/>
                <w:szCs w:val="28"/>
              </w:rPr>
              <w:t>程浩</w:t>
            </w:r>
            <w:proofErr w:type="spellEnd"/>
          </w:p>
        </w:tc>
        <w:tc>
          <w:tcPr>
            <w:tcW w:w="1560" w:type="dxa"/>
            <w:vAlign w:val="center"/>
          </w:tcPr>
          <w:p w:rsidR="00AF7545" w:rsidRPr="00AF7545" w:rsidRDefault="00AF7545" w:rsidP="00F72B4C">
            <w:pPr>
              <w:spacing w:beforeLines="50" w:afterLines="50"/>
              <w:jc w:val="center"/>
              <w:rPr>
                <w:rFonts w:ascii="Calibri" w:hAnsi="Calibri"/>
                <w:b/>
                <w:sz w:val="28"/>
                <w:szCs w:val="28"/>
                <w:u w:val="single"/>
              </w:rPr>
            </w:pPr>
          </w:p>
        </w:tc>
        <w:tc>
          <w:tcPr>
            <w:tcW w:w="1545" w:type="dxa"/>
            <w:vAlign w:val="bottom"/>
          </w:tcPr>
          <w:p w:rsidR="00AF7545" w:rsidRPr="00AF7545" w:rsidRDefault="00AF7545">
            <w:pPr>
              <w:jc w:val="center"/>
              <w:rPr>
                <w:rFonts w:asciiTheme="minorHAnsi" w:eastAsia="宋体" w:hAnsiTheme="minorHAnsi"/>
                <w:sz w:val="28"/>
                <w:szCs w:val="28"/>
              </w:rPr>
            </w:pPr>
            <w:r w:rsidRPr="00AF7545">
              <w:rPr>
                <w:rFonts w:asciiTheme="minorHAnsi" w:hAnsiTheme="minorHAnsi"/>
                <w:sz w:val="28"/>
                <w:szCs w:val="28"/>
              </w:rPr>
              <w:t>13101211</w:t>
            </w:r>
          </w:p>
        </w:tc>
        <w:tc>
          <w:tcPr>
            <w:tcW w:w="1403" w:type="dxa"/>
            <w:vAlign w:val="bottom"/>
          </w:tcPr>
          <w:p w:rsidR="00AF7545" w:rsidRPr="00AF7545" w:rsidRDefault="00AF7545">
            <w:pPr>
              <w:jc w:val="center"/>
              <w:rPr>
                <w:rFonts w:ascii="宋体" w:eastAsia="宋体" w:hAnsi="宋体" w:cs="宋体"/>
                <w:sz w:val="28"/>
                <w:szCs w:val="28"/>
              </w:rPr>
            </w:pPr>
            <w:proofErr w:type="spellStart"/>
            <w:r w:rsidRPr="00AF7545">
              <w:rPr>
                <w:rFonts w:ascii="宋体" w:eastAsia="宋体" w:hAnsi="宋体" w:cs="宋体" w:hint="eastAsia"/>
                <w:sz w:val="28"/>
                <w:szCs w:val="28"/>
              </w:rPr>
              <w:t>刘梦宇</w:t>
            </w:r>
            <w:proofErr w:type="spellEnd"/>
          </w:p>
        </w:tc>
        <w:tc>
          <w:tcPr>
            <w:tcW w:w="1405" w:type="dxa"/>
            <w:vAlign w:val="center"/>
          </w:tcPr>
          <w:p w:rsidR="00AF7545" w:rsidRDefault="00AF7545" w:rsidP="00F72B4C">
            <w:pPr>
              <w:spacing w:beforeLines="50" w:afterLines="50"/>
              <w:jc w:val="center"/>
              <w:rPr>
                <w:rFonts w:ascii="Calibri" w:hAnsi="Calibri"/>
                <w:b/>
                <w:sz w:val="30"/>
                <w:szCs w:val="30"/>
                <w:u w:val="single"/>
              </w:rPr>
            </w:pPr>
          </w:p>
        </w:tc>
      </w:tr>
      <w:tr w:rsidR="00AF7545" w:rsidTr="00D24368">
        <w:tc>
          <w:tcPr>
            <w:tcW w:w="1639" w:type="dxa"/>
            <w:vAlign w:val="bottom"/>
          </w:tcPr>
          <w:p w:rsidR="00AF7545" w:rsidRPr="00AF7545" w:rsidRDefault="00AF7545">
            <w:pPr>
              <w:jc w:val="center"/>
              <w:rPr>
                <w:rFonts w:asciiTheme="minorHAnsi" w:eastAsia="宋体" w:hAnsiTheme="minorHAnsi" w:cs="宋体"/>
                <w:sz w:val="28"/>
                <w:szCs w:val="28"/>
              </w:rPr>
            </w:pPr>
            <w:r w:rsidRPr="00AF7545">
              <w:rPr>
                <w:rFonts w:asciiTheme="minorHAnsi" w:hAnsiTheme="minorHAnsi"/>
                <w:sz w:val="28"/>
                <w:szCs w:val="28"/>
              </w:rPr>
              <w:t>13101145</w:t>
            </w:r>
          </w:p>
        </w:tc>
        <w:tc>
          <w:tcPr>
            <w:tcW w:w="1304" w:type="dxa"/>
            <w:vAlign w:val="bottom"/>
          </w:tcPr>
          <w:p w:rsidR="00AF7545" w:rsidRPr="00AF7545" w:rsidRDefault="00AF7545">
            <w:pPr>
              <w:jc w:val="center"/>
              <w:rPr>
                <w:rFonts w:ascii="宋体" w:eastAsia="宋体" w:hAnsi="宋体" w:cs="宋体"/>
                <w:sz w:val="28"/>
                <w:szCs w:val="28"/>
              </w:rPr>
            </w:pPr>
            <w:proofErr w:type="spellStart"/>
            <w:r w:rsidRPr="00AF7545">
              <w:rPr>
                <w:rFonts w:ascii="宋体" w:eastAsia="宋体" w:hAnsi="宋体" w:cs="宋体" w:hint="eastAsia"/>
                <w:sz w:val="28"/>
                <w:szCs w:val="28"/>
              </w:rPr>
              <w:t>赵梓臣</w:t>
            </w:r>
            <w:proofErr w:type="spellEnd"/>
          </w:p>
        </w:tc>
        <w:tc>
          <w:tcPr>
            <w:tcW w:w="1560" w:type="dxa"/>
            <w:vAlign w:val="center"/>
          </w:tcPr>
          <w:p w:rsidR="00AF7545" w:rsidRPr="00AF7545" w:rsidRDefault="00AF7545" w:rsidP="00F72B4C">
            <w:pPr>
              <w:spacing w:beforeLines="50" w:afterLines="50"/>
              <w:jc w:val="center"/>
              <w:rPr>
                <w:rFonts w:ascii="Calibri" w:hAnsi="Calibri"/>
                <w:b/>
                <w:sz w:val="28"/>
                <w:szCs w:val="28"/>
                <w:u w:val="single"/>
              </w:rPr>
            </w:pPr>
          </w:p>
        </w:tc>
        <w:tc>
          <w:tcPr>
            <w:tcW w:w="1545" w:type="dxa"/>
            <w:vAlign w:val="bottom"/>
          </w:tcPr>
          <w:p w:rsidR="00AF7545" w:rsidRPr="00AF7545" w:rsidRDefault="00AF7545">
            <w:pPr>
              <w:jc w:val="center"/>
              <w:rPr>
                <w:rFonts w:asciiTheme="minorHAnsi" w:eastAsia="宋体" w:hAnsiTheme="minorHAnsi"/>
                <w:sz w:val="28"/>
                <w:szCs w:val="28"/>
              </w:rPr>
            </w:pPr>
            <w:r w:rsidRPr="00AF7545">
              <w:rPr>
                <w:rFonts w:asciiTheme="minorHAnsi" w:hAnsiTheme="minorHAnsi"/>
                <w:sz w:val="28"/>
                <w:szCs w:val="28"/>
              </w:rPr>
              <w:t>13101214</w:t>
            </w:r>
          </w:p>
        </w:tc>
        <w:tc>
          <w:tcPr>
            <w:tcW w:w="1403" w:type="dxa"/>
            <w:vAlign w:val="bottom"/>
          </w:tcPr>
          <w:p w:rsidR="00AF7545" w:rsidRPr="00AF7545" w:rsidRDefault="00AF7545">
            <w:pPr>
              <w:jc w:val="center"/>
              <w:rPr>
                <w:rFonts w:ascii="宋体" w:eastAsia="宋体" w:hAnsi="宋体" w:cs="宋体"/>
                <w:sz w:val="28"/>
                <w:szCs w:val="28"/>
              </w:rPr>
            </w:pPr>
            <w:proofErr w:type="spellStart"/>
            <w:r w:rsidRPr="00AF7545">
              <w:rPr>
                <w:rFonts w:ascii="宋体" w:eastAsia="宋体" w:hAnsi="宋体" w:cs="宋体" w:hint="eastAsia"/>
                <w:sz w:val="28"/>
                <w:szCs w:val="28"/>
              </w:rPr>
              <w:t>谭碧莹</w:t>
            </w:r>
            <w:proofErr w:type="spellEnd"/>
          </w:p>
        </w:tc>
        <w:tc>
          <w:tcPr>
            <w:tcW w:w="1405" w:type="dxa"/>
            <w:vAlign w:val="center"/>
          </w:tcPr>
          <w:p w:rsidR="00AF7545" w:rsidRDefault="00AF7545" w:rsidP="00F72B4C">
            <w:pPr>
              <w:spacing w:beforeLines="50" w:afterLines="50"/>
              <w:jc w:val="center"/>
              <w:rPr>
                <w:rFonts w:ascii="Calibri" w:hAnsi="Calibri"/>
                <w:b/>
                <w:sz w:val="30"/>
                <w:szCs w:val="30"/>
                <w:u w:val="single"/>
              </w:rPr>
            </w:pPr>
          </w:p>
        </w:tc>
      </w:tr>
      <w:tr w:rsidR="00AF7545" w:rsidTr="00D24368">
        <w:tc>
          <w:tcPr>
            <w:tcW w:w="1639" w:type="dxa"/>
            <w:vAlign w:val="bottom"/>
          </w:tcPr>
          <w:p w:rsidR="00AF7545" w:rsidRPr="00AF7545" w:rsidRDefault="00AF7545">
            <w:pPr>
              <w:jc w:val="center"/>
              <w:rPr>
                <w:rFonts w:asciiTheme="minorHAnsi" w:eastAsia="宋体" w:hAnsiTheme="minorHAnsi" w:cs="宋体"/>
                <w:sz w:val="28"/>
                <w:szCs w:val="28"/>
              </w:rPr>
            </w:pPr>
            <w:r w:rsidRPr="00AF7545">
              <w:rPr>
                <w:rFonts w:asciiTheme="minorHAnsi" w:hAnsiTheme="minorHAnsi"/>
                <w:sz w:val="28"/>
                <w:szCs w:val="28"/>
              </w:rPr>
              <w:t>13101146</w:t>
            </w:r>
          </w:p>
        </w:tc>
        <w:tc>
          <w:tcPr>
            <w:tcW w:w="1304" w:type="dxa"/>
            <w:vAlign w:val="bottom"/>
          </w:tcPr>
          <w:p w:rsidR="00AF7545" w:rsidRPr="00AF7545" w:rsidRDefault="00AF7545">
            <w:pPr>
              <w:jc w:val="center"/>
              <w:rPr>
                <w:rFonts w:ascii="宋体" w:eastAsia="宋体" w:hAnsi="宋体" w:cs="宋体"/>
                <w:sz w:val="28"/>
                <w:szCs w:val="28"/>
              </w:rPr>
            </w:pPr>
            <w:proofErr w:type="spellStart"/>
            <w:r w:rsidRPr="00AF7545">
              <w:rPr>
                <w:rFonts w:ascii="宋体" w:eastAsia="宋体" w:hAnsi="宋体" w:cs="宋体" w:hint="eastAsia"/>
                <w:sz w:val="28"/>
                <w:szCs w:val="28"/>
              </w:rPr>
              <w:t>白冰</w:t>
            </w:r>
            <w:proofErr w:type="spellEnd"/>
          </w:p>
        </w:tc>
        <w:tc>
          <w:tcPr>
            <w:tcW w:w="1560" w:type="dxa"/>
            <w:vAlign w:val="center"/>
          </w:tcPr>
          <w:p w:rsidR="00AF7545" w:rsidRPr="00AF7545" w:rsidRDefault="00AF7545" w:rsidP="00F72B4C">
            <w:pPr>
              <w:spacing w:beforeLines="50" w:afterLines="50"/>
              <w:jc w:val="center"/>
              <w:rPr>
                <w:rFonts w:ascii="Calibri" w:hAnsi="Calibri"/>
                <w:b/>
                <w:sz w:val="28"/>
                <w:szCs w:val="28"/>
                <w:u w:val="single"/>
              </w:rPr>
            </w:pPr>
          </w:p>
        </w:tc>
        <w:tc>
          <w:tcPr>
            <w:tcW w:w="1545" w:type="dxa"/>
            <w:vAlign w:val="bottom"/>
          </w:tcPr>
          <w:p w:rsidR="00AF7545" w:rsidRPr="00AF7545" w:rsidRDefault="00AF7545">
            <w:pPr>
              <w:jc w:val="center"/>
              <w:rPr>
                <w:rFonts w:asciiTheme="minorHAnsi" w:eastAsia="宋体" w:hAnsiTheme="minorHAnsi"/>
                <w:sz w:val="28"/>
                <w:szCs w:val="28"/>
              </w:rPr>
            </w:pPr>
            <w:r w:rsidRPr="00AF7545">
              <w:rPr>
                <w:rFonts w:asciiTheme="minorHAnsi" w:hAnsiTheme="minorHAnsi"/>
                <w:sz w:val="28"/>
                <w:szCs w:val="28"/>
              </w:rPr>
              <w:t>13101215</w:t>
            </w:r>
          </w:p>
        </w:tc>
        <w:tc>
          <w:tcPr>
            <w:tcW w:w="1403" w:type="dxa"/>
            <w:vAlign w:val="bottom"/>
          </w:tcPr>
          <w:p w:rsidR="00AF7545" w:rsidRPr="00AF7545" w:rsidRDefault="00AF7545">
            <w:pPr>
              <w:jc w:val="center"/>
              <w:rPr>
                <w:rFonts w:ascii="宋体" w:eastAsia="宋体" w:hAnsi="宋体" w:cs="宋体"/>
                <w:sz w:val="28"/>
                <w:szCs w:val="28"/>
              </w:rPr>
            </w:pPr>
            <w:proofErr w:type="spellStart"/>
            <w:r w:rsidRPr="00AF7545">
              <w:rPr>
                <w:rFonts w:ascii="宋体" w:eastAsia="宋体" w:hAnsi="宋体" w:cs="宋体" w:hint="eastAsia"/>
                <w:sz w:val="28"/>
                <w:szCs w:val="28"/>
              </w:rPr>
              <w:t>冯博博</w:t>
            </w:r>
            <w:proofErr w:type="spellEnd"/>
          </w:p>
        </w:tc>
        <w:tc>
          <w:tcPr>
            <w:tcW w:w="1405" w:type="dxa"/>
            <w:vAlign w:val="center"/>
          </w:tcPr>
          <w:p w:rsidR="00AF7545" w:rsidRDefault="00AF7545" w:rsidP="00F72B4C">
            <w:pPr>
              <w:spacing w:beforeLines="50" w:afterLines="50"/>
              <w:jc w:val="center"/>
              <w:rPr>
                <w:rFonts w:ascii="Calibri" w:hAnsi="Calibri"/>
                <w:b/>
                <w:sz w:val="30"/>
                <w:szCs w:val="30"/>
                <w:u w:val="single"/>
              </w:rPr>
            </w:pPr>
          </w:p>
        </w:tc>
      </w:tr>
      <w:tr w:rsidR="00AF7545" w:rsidTr="00D24368">
        <w:tc>
          <w:tcPr>
            <w:tcW w:w="1639" w:type="dxa"/>
            <w:vAlign w:val="bottom"/>
          </w:tcPr>
          <w:p w:rsidR="00AF7545" w:rsidRPr="00AF7545" w:rsidRDefault="00AF7545">
            <w:pPr>
              <w:jc w:val="center"/>
              <w:rPr>
                <w:rFonts w:asciiTheme="minorHAnsi" w:eastAsia="宋体" w:hAnsiTheme="minorHAnsi" w:cs="宋体"/>
                <w:sz w:val="28"/>
                <w:szCs w:val="28"/>
              </w:rPr>
            </w:pPr>
            <w:r w:rsidRPr="00AF7545">
              <w:rPr>
                <w:rFonts w:asciiTheme="minorHAnsi" w:hAnsiTheme="minorHAnsi"/>
                <w:sz w:val="28"/>
                <w:szCs w:val="28"/>
              </w:rPr>
              <w:t>13101148</w:t>
            </w:r>
          </w:p>
        </w:tc>
        <w:tc>
          <w:tcPr>
            <w:tcW w:w="1304" w:type="dxa"/>
            <w:vAlign w:val="bottom"/>
          </w:tcPr>
          <w:p w:rsidR="00AF7545" w:rsidRPr="00AF7545" w:rsidRDefault="00AF7545">
            <w:pPr>
              <w:jc w:val="center"/>
              <w:rPr>
                <w:rFonts w:ascii="宋体" w:eastAsia="宋体" w:hAnsi="宋体" w:cs="宋体"/>
                <w:sz w:val="28"/>
                <w:szCs w:val="28"/>
              </w:rPr>
            </w:pPr>
            <w:proofErr w:type="spellStart"/>
            <w:r w:rsidRPr="00AF7545">
              <w:rPr>
                <w:rFonts w:ascii="宋体" w:eastAsia="宋体" w:hAnsi="宋体" w:cs="宋体" w:hint="eastAsia"/>
                <w:sz w:val="28"/>
                <w:szCs w:val="28"/>
              </w:rPr>
              <w:t>陈俊昌</w:t>
            </w:r>
            <w:proofErr w:type="spellEnd"/>
          </w:p>
        </w:tc>
        <w:tc>
          <w:tcPr>
            <w:tcW w:w="1560" w:type="dxa"/>
            <w:vAlign w:val="center"/>
          </w:tcPr>
          <w:p w:rsidR="00AF7545" w:rsidRPr="00AF7545" w:rsidRDefault="00AF7545" w:rsidP="00F72B4C">
            <w:pPr>
              <w:spacing w:beforeLines="50" w:afterLines="50"/>
              <w:jc w:val="center"/>
              <w:rPr>
                <w:rFonts w:ascii="Calibri" w:hAnsi="Calibri"/>
                <w:b/>
                <w:sz w:val="28"/>
                <w:szCs w:val="28"/>
                <w:u w:val="single"/>
              </w:rPr>
            </w:pPr>
          </w:p>
        </w:tc>
        <w:tc>
          <w:tcPr>
            <w:tcW w:w="1545" w:type="dxa"/>
            <w:vAlign w:val="bottom"/>
          </w:tcPr>
          <w:p w:rsidR="00AF7545" w:rsidRPr="00AF7545" w:rsidRDefault="00AF7545">
            <w:pPr>
              <w:jc w:val="center"/>
              <w:rPr>
                <w:rFonts w:asciiTheme="minorHAnsi" w:eastAsia="宋体" w:hAnsiTheme="minorHAnsi"/>
                <w:sz w:val="28"/>
                <w:szCs w:val="28"/>
              </w:rPr>
            </w:pPr>
            <w:r w:rsidRPr="00AF7545">
              <w:rPr>
                <w:rFonts w:asciiTheme="minorHAnsi" w:hAnsiTheme="minorHAnsi"/>
                <w:sz w:val="28"/>
                <w:szCs w:val="28"/>
              </w:rPr>
              <w:t>13101216</w:t>
            </w:r>
          </w:p>
        </w:tc>
        <w:tc>
          <w:tcPr>
            <w:tcW w:w="1403" w:type="dxa"/>
            <w:vAlign w:val="bottom"/>
          </w:tcPr>
          <w:p w:rsidR="00AF7545" w:rsidRPr="00AF7545" w:rsidRDefault="00AF7545">
            <w:pPr>
              <w:jc w:val="center"/>
              <w:rPr>
                <w:rFonts w:ascii="宋体" w:eastAsia="宋体" w:hAnsi="宋体" w:cs="宋体"/>
                <w:sz w:val="28"/>
                <w:szCs w:val="28"/>
              </w:rPr>
            </w:pPr>
            <w:proofErr w:type="spellStart"/>
            <w:r w:rsidRPr="00AF7545">
              <w:rPr>
                <w:rFonts w:ascii="宋体" w:eastAsia="宋体" w:hAnsi="宋体" w:cs="宋体" w:hint="eastAsia"/>
                <w:sz w:val="28"/>
                <w:szCs w:val="28"/>
              </w:rPr>
              <w:t>董芳钰</w:t>
            </w:r>
            <w:proofErr w:type="spellEnd"/>
          </w:p>
        </w:tc>
        <w:tc>
          <w:tcPr>
            <w:tcW w:w="1405" w:type="dxa"/>
            <w:vAlign w:val="center"/>
          </w:tcPr>
          <w:p w:rsidR="00AF7545" w:rsidRDefault="00AF7545" w:rsidP="00F72B4C">
            <w:pPr>
              <w:spacing w:beforeLines="50" w:afterLines="50"/>
              <w:jc w:val="center"/>
              <w:rPr>
                <w:rFonts w:ascii="Calibri" w:hAnsi="Calibri"/>
                <w:b/>
                <w:sz w:val="30"/>
                <w:szCs w:val="30"/>
                <w:u w:val="single"/>
              </w:rPr>
            </w:pPr>
          </w:p>
        </w:tc>
      </w:tr>
      <w:tr w:rsidR="00AF7545" w:rsidTr="00D24368">
        <w:tc>
          <w:tcPr>
            <w:tcW w:w="1639" w:type="dxa"/>
            <w:vAlign w:val="bottom"/>
          </w:tcPr>
          <w:p w:rsidR="00AF7545" w:rsidRPr="00AF7545" w:rsidRDefault="00AF7545">
            <w:pPr>
              <w:jc w:val="center"/>
              <w:rPr>
                <w:rFonts w:asciiTheme="minorHAnsi" w:eastAsia="宋体" w:hAnsiTheme="minorHAnsi" w:cs="宋体"/>
                <w:sz w:val="28"/>
                <w:szCs w:val="28"/>
              </w:rPr>
            </w:pPr>
            <w:r w:rsidRPr="00AF7545">
              <w:rPr>
                <w:rFonts w:asciiTheme="minorHAnsi" w:hAnsiTheme="minorHAnsi"/>
                <w:sz w:val="28"/>
                <w:szCs w:val="28"/>
              </w:rPr>
              <w:t>13101150</w:t>
            </w:r>
          </w:p>
        </w:tc>
        <w:tc>
          <w:tcPr>
            <w:tcW w:w="1304" w:type="dxa"/>
            <w:vAlign w:val="bottom"/>
          </w:tcPr>
          <w:p w:rsidR="00AF7545" w:rsidRPr="00AF7545" w:rsidRDefault="00AF7545">
            <w:pPr>
              <w:jc w:val="center"/>
              <w:rPr>
                <w:rFonts w:ascii="宋体" w:eastAsia="宋体" w:hAnsi="宋体" w:cs="宋体"/>
                <w:sz w:val="28"/>
                <w:szCs w:val="28"/>
              </w:rPr>
            </w:pPr>
            <w:proofErr w:type="spellStart"/>
            <w:r w:rsidRPr="00AF7545">
              <w:rPr>
                <w:rFonts w:ascii="宋体" w:eastAsia="宋体" w:hAnsi="宋体" w:cs="宋体" w:hint="eastAsia"/>
                <w:sz w:val="28"/>
                <w:szCs w:val="28"/>
              </w:rPr>
              <w:t>潘蕾</w:t>
            </w:r>
            <w:proofErr w:type="spellEnd"/>
          </w:p>
        </w:tc>
        <w:tc>
          <w:tcPr>
            <w:tcW w:w="1560" w:type="dxa"/>
            <w:vAlign w:val="center"/>
          </w:tcPr>
          <w:p w:rsidR="00AF7545" w:rsidRPr="00AF7545" w:rsidRDefault="00AF7545" w:rsidP="00F72B4C">
            <w:pPr>
              <w:spacing w:beforeLines="50" w:afterLines="50"/>
              <w:jc w:val="center"/>
              <w:rPr>
                <w:rFonts w:ascii="Calibri" w:hAnsi="Calibri"/>
                <w:b/>
                <w:sz w:val="28"/>
                <w:szCs w:val="28"/>
                <w:u w:val="single"/>
              </w:rPr>
            </w:pPr>
          </w:p>
        </w:tc>
        <w:tc>
          <w:tcPr>
            <w:tcW w:w="1545" w:type="dxa"/>
          </w:tcPr>
          <w:p w:rsidR="00AF7545" w:rsidRPr="00AF7545" w:rsidRDefault="00AF7545">
            <w:pPr>
              <w:rPr>
                <w:rFonts w:ascii="Calibri" w:eastAsia="宋体" w:hAnsi="Calibri"/>
                <w:sz w:val="28"/>
                <w:szCs w:val="28"/>
              </w:rPr>
            </w:pPr>
          </w:p>
        </w:tc>
        <w:tc>
          <w:tcPr>
            <w:tcW w:w="1403" w:type="dxa"/>
          </w:tcPr>
          <w:p w:rsidR="00AF7545" w:rsidRPr="00AF7545" w:rsidRDefault="00AF7545">
            <w:pPr>
              <w:rPr>
                <w:rFonts w:ascii="Calibri" w:eastAsia="宋体" w:hAnsi="Calibri"/>
                <w:sz w:val="28"/>
                <w:szCs w:val="28"/>
              </w:rPr>
            </w:pPr>
          </w:p>
        </w:tc>
        <w:tc>
          <w:tcPr>
            <w:tcW w:w="1405" w:type="dxa"/>
            <w:vAlign w:val="center"/>
          </w:tcPr>
          <w:p w:rsidR="00AF7545" w:rsidRDefault="00AF7545" w:rsidP="00F72B4C">
            <w:pPr>
              <w:spacing w:beforeLines="50" w:afterLines="50"/>
              <w:jc w:val="center"/>
              <w:rPr>
                <w:rFonts w:ascii="Calibri" w:hAnsi="Calibri"/>
                <w:b/>
                <w:sz w:val="30"/>
                <w:szCs w:val="30"/>
                <w:u w:val="single"/>
              </w:rPr>
            </w:pPr>
          </w:p>
        </w:tc>
      </w:tr>
    </w:tbl>
    <w:p w:rsidR="00544F32" w:rsidRDefault="00544F32" w:rsidP="00F72B4C">
      <w:pPr>
        <w:spacing w:beforeLines="50" w:afterLines="50"/>
        <w:jc w:val="center"/>
        <w:rPr>
          <w:rFonts w:ascii="Calibri" w:eastAsia="宋体" w:hAnsi="Calibri"/>
          <w:b/>
          <w:sz w:val="28"/>
          <w:lang w:eastAsia="zh-CN"/>
        </w:rPr>
      </w:pPr>
    </w:p>
    <w:p w:rsidR="00544F32" w:rsidRDefault="00544F32" w:rsidP="00F72B4C">
      <w:pPr>
        <w:spacing w:beforeLines="50" w:afterLines="50"/>
        <w:jc w:val="center"/>
        <w:rPr>
          <w:rFonts w:ascii="Calibri" w:eastAsia="宋体" w:hAnsi="Calibri"/>
          <w:b/>
          <w:sz w:val="28"/>
          <w:lang w:eastAsia="zh-CN"/>
        </w:rPr>
      </w:pPr>
    </w:p>
    <w:p w:rsidR="00544F32" w:rsidRDefault="00544F32" w:rsidP="00F72B4C">
      <w:pPr>
        <w:spacing w:beforeLines="50" w:afterLines="50"/>
        <w:jc w:val="center"/>
        <w:rPr>
          <w:rFonts w:ascii="Calibri" w:hAnsi="Calibri"/>
          <w:b/>
          <w:sz w:val="28"/>
        </w:rPr>
      </w:pPr>
      <w:r>
        <w:rPr>
          <w:rFonts w:ascii="Calibri" w:hAnsi="Calibri"/>
          <w:b/>
          <w:sz w:val="28"/>
        </w:rPr>
        <w:br w:type="page"/>
      </w:r>
      <w:r>
        <w:rPr>
          <w:rFonts w:ascii="Calibri" w:hAnsi="Calibri"/>
          <w:b/>
          <w:sz w:val="28"/>
        </w:rPr>
        <w:lastRenderedPageBreak/>
        <w:t>CERTIFICATE</w:t>
      </w:r>
    </w:p>
    <w:p w:rsidR="00544F32" w:rsidRDefault="00544F32" w:rsidP="00F72B4C">
      <w:pPr>
        <w:spacing w:beforeLines="50" w:afterLines="50"/>
        <w:jc w:val="center"/>
        <w:rPr>
          <w:rFonts w:ascii="Calibri" w:hAnsi="Calibri"/>
          <w:b/>
          <w:sz w:val="28"/>
        </w:rPr>
      </w:pPr>
    </w:p>
    <w:p w:rsidR="00544F32" w:rsidRDefault="00544F32" w:rsidP="00F72B4C">
      <w:pPr>
        <w:spacing w:beforeLines="50" w:afterLines="50"/>
        <w:jc w:val="both"/>
        <w:rPr>
          <w:rFonts w:ascii="Calibri" w:hAnsi="Calibri"/>
          <w:b/>
        </w:rPr>
      </w:pPr>
      <w:proofErr w:type="gramStart"/>
      <w:r>
        <w:rPr>
          <w:rFonts w:ascii="Calibri" w:hAnsi="Calibri"/>
          <w:b/>
        </w:rPr>
        <w:t xml:space="preserve">Certified that the dissertation </w:t>
      </w:r>
      <w:r w:rsidR="00833F85" w:rsidRPr="00833F85">
        <w:rPr>
          <w:rFonts w:ascii="Calibri" w:eastAsia="宋体" w:hAnsi="Calibri"/>
          <w:b/>
          <w:lang w:eastAsia="zh-CN"/>
        </w:rPr>
        <w:t xml:space="preserve">“Online </w:t>
      </w:r>
      <w:r w:rsidR="00833F85" w:rsidRPr="00833F85">
        <w:rPr>
          <w:rFonts w:ascii="Calibri" w:eastAsia="宋体" w:hAnsi="Calibri" w:hint="eastAsia"/>
          <w:b/>
          <w:lang w:eastAsia="zh-CN"/>
        </w:rPr>
        <w:t>Shopping</w:t>
      </w:r>
      <w:r w:rsidRPr="00833F85">
        <w:rPr>
          <w:rFonts w:ascii="Calibri" w:eastAsia="宋体" w:hAnsi="Calibri"/>
          <w:b/>
          <w:lang w:eastAsia="zh-CN"/>
        </w:rPr>
        <w:t xml:space="preserve"> Management System” </w:t>
      </w:r>
      <w:r>
        <w:rPr>
          <w:rFonts w:ascii="Calibri" w:hAnsi="Calibri"/>
          <w:b/>
        </w:rPr>
        <w:t xml:space="preserve">is a record of Project work done by </w:t>
      </w:r>
      <w:r w:rsidR="00833F85" w:rsidRPr="00833F85">
        <w:rPr>
          <w:rFonts w:ascii="Calibri" w:eastAsia="宋体" w:hAnsi="Calibri"/>
          <w:b/>
          <w:lang w:eastAsia="zh-CN"/>
        </w:rPr>
        <w:t>Class</w:t>
      </w:r>
      <w:r w:rsidR="00833F85" w:rsidRPr="00833F85">
        <w:rPr>
          <w:rFonts w:ascii="Calibri" w:eastAsia="宋体" w:hAnsi="Calibri" w:hint="eastAsia"/>
          <w:b/>
          <w:lang w:eastAsia="zh-CN"/>
        </w:rPr>
        <w:t>1</w:t>
      </w:r>
      <w:r w:rsidR="00833F85" w:rsidRPr="00833F85">
        <w:rPr>
          <w:rFonts w:ascii="Calibri" w:eastAsia="宋体" w:hAnsi="Calibri"/>
          <w:b/>
          <w:lang w:eastAsia="zh-CN"/>
        </w:rPr>
        <w:t xml:space="preserve"> Team</w:t>
      </w:r>
      <w:r w:rsidR="00833F85" w:rsidRPr="00833F85">
        <w:rPr>
          <w:rFonts w:ascii="Calibri" w:eastAsia="宋体" w:hAnsi="Calibri" w:hint="eastAsia"/>
          <w:b/>
          <w:lang w:eastAsia="zh-CN"/>
        </w:rPr>
        <w:t>1</w:t>
      </w:r>
      <w:r w:rsidRPr="00833F85">
        <w:rPr>
          <w:rFonts w:ascii="Calibri" w:eastAsia="宋体" w:hAnsi="Calibri"/>
          <w:b/>
          <w:lang w:eastAsia="zh-CN"/>
        </w:rPr>
        <w:t xml:space="preserve"> </w:t>
      </w:r>
      <w:r w:rsidRPr="00833F85">
        <w:rPr>
          <w:rFonts w:ascii="Calibri" w:hAnsi="Calibri"/>
          <w:b/>
        </w:rPr>
        <w:t xml:space="preserve">Project Team </w:t>
      </w:r>
      <w:r>
        <w:rPr>
          <w:rFonts w:ascii="Calibri" w:hAnsi="Calibri"/>
          <w:b/>
        </w:rPr>
        <w:t xml:space="preserve">during the period of their study under </w:t>
      </w:r>
      <w:proofErr w:type="spellStart"/>
      <w:r>
        <w:rPr>
          <w:rFonts w:ascii="Calibri" w:hAnsi="Calibri"/>
          <w:b/>
        </w:rPr>
        <w:t>Angaj</w:t>
      </w:r>
      <w:proofErr w:type="spellEnd"/>
      <w:r>
        <w:rPr>
          <w:rFonts w:ascii="Calibri" w:hAnsi="Calibri"/>
          <w:b/>
        </w:rPr>
        <w:t xml:space="preserve"> Sunil.</w:t>
      </w:r>
      <w:proofErr w:type="gramEnd"/>
      <w:r>
        <w:rPr>
          <w:rFonts w:ascii="Calibri" w:hAnsi="Calibri"/>
          <w:b/>
        </w:rPr>
        <w:t xml:space="preserve"> M guidance, and that the dissertation has not previously formed the basis for the award of any degree, diploma, associate ship, fellowship or similar other titles and that it is an independent work done by them. Submitted for the Degree of Bachelor of Software Engineering is my original work and the dissertation has not formed the basis for the award of any degree, diploma, associate ship, fellowship or similar other titles.  It has not been submitted to any other University or Institution for the award of any degree or diploma.</w:t>
      </w:r>
    </w:p>
    <w:p w:rsidR="00544F32" w:rsidRDefault="00544F32" w:rsidP="00F72B4C">
      <w:pPr>
        <w:spacing w:beforeLines="50" w:afterLines="50"/>
        <w:ind w:left="4320" w:firstLine="720"/>
        <w:jc w:val="center"/>
        <w:rPr>
          <w:rFonts w:ascii="Calibri" w:hAnsi="Calibri"/>
          <w:b/>
        </w:rPr>
      </w:pPr>
    </w:p>
    <w:p w:rsidR="00544F32" w:rsidRDefault="00544F32" w:rsidP="00F72B4C">
      <w:pPr>
        <w:spacing w:beforeLines="50" w:afterLines="50"/>
        <w:ind w:left="4320" w:firstLine="720"/>
        <w:jc w:val="center"/>
        <w:rPr>
          <w:rFonts w:ascii="Calibri" w:hAnsi="Calibri"/>
          <w:b/>
        </w:rPr>
      </w:pPr>
      <w:r>
        <w:rPr>
          <w:rFonts w:ascii="Calibri" w:hAnsi="Calibri"/>
          <w:b/>
        </w:rPr>
        <w:t xml:space="preserve">Signature of the Teacher </w:t>
      </w:r>
    </w:p>
    <w:p w:rsidR="00544F32" w:rsidRDefault="00544F32" w:rsidP="00F72B4C">
      <w:pPr>
        <w:spacing w:beforeLines="50" w:afterLines="50"/>
        <w:jc w:val="right"/>
        <w:rPr>
          <w:rFonts w:ascii="Calibri" w:hAnsi="Calibri"/>
          <w:b/>
        </w:rPr>
      </w:pPr>
    </w:p>
    <w:p w:rsidR="00544F32" w:rsidRDefault="00544F32" w:rsidP="00F72B4C">
      <w:pPr>
        <w:spacing w:beforeLines="50" w:afterLines="50"/>
        <w:rPr>
          <w:rFonts w:ascii="Calibri" w:hAnsi="Calibri"/>
          <w:b/>
        </w:rPr>
      </w:pPr>
    </w:p>
    <w:p w:rsidR="00544F32" w:rsidRDefault="00544F32" w:rsidP="00F72B4C">
      <w:pPr>
        <w:spacing w:beforeLines="50" w:afterLines="50"/>
        <w:rPr>
          <w:rFonts w:ascii="Calibri" w:eastAsia="宋体" w:hAnsi="Calibri"/>
          <w:b/>
          <w:lang w:eastAsia="zh-CN"/>
        </w:rPr>
      </w:pPr>
      <w:r>
        <w:rPr>
          <w:rFonts w:ascii="Calibri" w:hAnsi="Calibri"/>
          <w:b/>
        </w:rPr>
        <w:t xml:space="preserve">Place: </w:t>
      </w:r>
      <w:r>
        <w:rPr>
          <w:rFonts w:ascii="Calibri" w:hAnsi="Calibri"/>
          <w:b/>
        </w:rPr>
        <w:tab/>
      </w:r>
      <w:proofErr w:type="spellStart"/>
      <w:r>
        <w:rPr>
          <w:rFonts w:ascii="Calibri" w:eastAsia="宋体" w:hAnsi="Calibri"/>
          <w:b/>
          <w:lang w:eastAsia="zh-CN"/>
        </w:rPr>
        <w:t>Xidian</w:t>
      </w:r>
      <w:proofErr w:type="spellEnd"/>
      <w:r>
        <w:rPr>
          <w:rFonts w:ascii="Calibri" w:eastAsia="宋体" w:hAnsi="Calibri"/>
          <w:b/>
          <w:lang w:eastAsia="zh-CN"/>
        </w:rPr>
        <w:t xml:space="preserve"> University software school</w:t>
      </w:r>
      <w:r>
        <w:rPr>
          <w:rFonts w:ascii="Calibri" w:hAnsi="Calibri"/>
          <w:b/>
        </w:rPr>
        <w:tab/>
      </w:r>
      <w:r>
        <w:rPr>
          <w:rFonts w:ascii="Calibri" w:hAnsi="Calibri"/>
          <w:b/>
        </w:rPr>
        <w:tab/>
      </w:r>
      <w:r>
        <w:rPr>
          <w:rFonts w:ascii="Calibri" w:hAnsi="Calibri"/>
          <w:b/>
        </w:rPr>
        <w:tab/>
        <w:t>Name:</w:t>
      </w:r>
      <w:r>
        <w:rPr>
          <w:rFonts w:ascii="Calibri" w:eastAsia="宋体" w:hAnsi="Calibri"/>
          <w:b/>
          <w:lang w:eastAsia="zh-CN"/>
        </w:rPr>
        <w:t xml:space="preserve"> </w:t>
      </w:r>
      <w:proofErr w:type="spellStart"/>
      <w:r>
        <w:rPr>
          <w:rFonts w:ascii="Calibri" w:eastAsia="宋体" w:hAnsi="Calibri"/>
          <w:b/>
          <w:lang w:eastAsia="zh-CN"/>
        </w:rPr>
        <w:t>Angaj</w:t>
      </w:r>
      <w:proofErr w:type="spellEnd"/>
      <w:r>
        <w:rPr>
          <w:rFonts w:ascii="Calibri" w:eastAsia="宋体" w:hAnsi="Calibri"/>
          <w:b/>
          <w:lang w:eastAsia="zh-CN"/>
        </w:rPr>
        <w:t xml:space="preserve"> Sunil</w:t>
      </w:r>
    </w:p>
    <w:p w:rsidR="00544F32" w:rsidRDefault="00544F32" w:rsidP="00F72B4C">
      <w:pPr>
        <w:spacing w:beforeLines="50" w:afterLines="50"/>
        <w:rPr>
          <w:rFonts w:ascii="Calibri" w:hAnsi="Calibri"/>
          <w:b/>
        </w:rPr>
      </w:pPr>
      <w:r>
        <w:rPr>
          <w:rFonts w:ascii="Calibri" w:hAnsi="Calibri"/>
          <w:b/>
        </w:rPr>
        <w:t xml:space="preserve">Date: </w:t>
      </w:r>
      <w:r>
        <w:rPr>
          <w:rFonts w:ascii="Calibri" w:eastAsia="宋体" w:hAnsi="Calibri"/>
          <w:b/>
          <w:lang w:eastAsia="zh-CN"/>
        </w:rPr>
        <w:t xml:space="preserve">  </w:t>
      </w:r>
      <w:r w:rsidR="00833F85" w:rsidRPr="00833F85">
        <w:rPr>
          <w:rFonts w:ascii="Calibri" w:eastAsia="宋体" w:hAnsi="Calibri" w:hint="eastAsia"/>
          <w:b/>
          <w:lang w:eastAsia="zh-CN"/>
        </w:rPr>
        <w:t>Nov</w:t>
      </w:r>
      <w:r w:rsidR="00833F85" w:rsidRPr="00833F85">
        <w:rPr>
          <w:rFonts w:ascii="Calibri" w:eastAsia="宋体" w:hAnsi="Calibri"/>
          <w:b/>
          <w:lang w:eastAsia="zh-CN"/>
        </w:rPr>
        <w:t xml:space="preserve"> </w:t>
      </w:r>
      <w:r w:rsidR="00285B12">
        <w:rPr>
          <w:rFonts w:ascii="Calibri" w:eastAsia="宋体" w:hAnsi="Calibri" w:hint="eastAsia"/>
          <w:b/>
          <w:lang w:eastAsia="zh-CN"/>
        </w:rPr>
        <w:t>7</w:t>
      </w:r>
      <w:r w:rsidRPr="00833F85">
        <w:rPr>
          <w:rFonts w:ascii="Calibri" w:eastAsia="宋体" w:hAnsi="Calibri"/>
          <w:b/>
          <w:lang w:eastAsia="zh-CN"/>
        </w:rPr>
        <w:t>, 201</w:t>
      </w:r>
      <w:r w:rsidR="00833F85" w:rsidRPr="00833F85">
        <w:rPr>
          <w:rFonts w:ascii="Calibri" w:eastAsia="宋体" w:hAnsi="Calibri" w:hint="eastAsia"/>
          <w:b/>
          <w:lang w:eastAsia="zh-CN"/>
        </w:rPr>
        <w:t>3</w:t>
      </w:r>
      <w:r w:rsidRPr="00833F85">
        <w:rPr>
          <w:rFonts w:ascii="Calibri" w:hAnsi="Calibri"/>
          <w:b/>
        </w:rPr>
        <w:tab/>
      </w:r>
      <w:r>
        <w:rPr>
          <w:rFonts w:ascii="Calibri" w:hAnsi="Calibri"/>
          <w:b/>
        </w:rPr>
        <w:tab/>
      </w:r>
      <w:r>
        <w:rPr>
          <w:rFonts w:ascii="Calibri" w:hAnsi="Calibri"/>
          <w:b/>
        </w:rPr>
        <w:tab/>
      </w:r>
      <w:r>
        <w:rPr>
          <w:rFonts w:ascii="Calibri" w:hAnsi="Calibri"/>
          <w:b/>
        </w:rPr>
        <w:tab/>
      </w:r>
      <w:r>
        <w:rPr>
          <w:rFonts w:ascii="Calibri" w:hAnsi="Calibri"/>
          <w:b/>
        </w:rPr>
        <w:tab/>
      </w:r>
      <w:r>
        <w:rPr>
          <w:rFonts w:ascii="Calibri" w:hAnsi="Calibri"/>
          <w:b/>
        </w:rPr>
        <w:tab/>
      </w:r>
      <w:r>
        <w:rPr>
          <w:rFonts w:ascii="Calibri" w:hAnsi="Calibri"/>
          <w:b/>
        </w:rPr>
        <w:tab/>
        <w:t xml:space="preserve">        </w:t>
      </w:r>
    </w:p>
    <w:p w:rsidR="00544F32" w:rsidRDefault="00544F32" w:rsidP="00F72B4C">
      <w:pPr>
        <w:spacing w:beforeLines="50" w:afterLines="50"/>
        <w:rPr>
          <w:rFonts w:ascii="Calibri" w:hAnsi="Calibri"/>
          <w:b/>
        </w:rPr>
      </w:pPr>
    </w:p>
    <w:p w:rsidR="00544F32" w:rsidRDefault="00544F32" w:rsidP="00F72B4C">
      <w:pPr>
        <w:spacing w:beforeLines="50" w:afterLines="50"/>
        <w:rPr>
          <w:rFonts w:ascii="Calibri" w:hAnsi="Calibri"/>
          <w:b/>
        </w:rPr>
      </w:pPr>
    </w:p>
    <w:p w:rsidR="00544F32" w:rsidRDefault="00544F32" w:rsidP="00F72B4C">
      <w:pPr>
        <w:spacing w:beforeLines="50" w:afterLines="50"/>
        <w:rPr>
          <w:rFonts w:ascii="Calibri" w:hAnsi="Calibri"/>
          <w:b/>
        </w:rPr>
      </w:pPr>
    </w:p>
    <w:p w:rsidR="00544F32" w:rsidRDefault="00544F32" w:rsidP="00F72B4C">
      <w:pPr>
        <w:spacing w:beforeLines="50" w:afterLines="50"/>
        <w:rPr>
          <w:rFonts w:ascii="Calibri" w:hAnsi="Calibri"/>
          <w:b/>
        </w:rPr>
      </w:pPr>
    </w:p>
    <w:p w:rsidR="00544F32" w:rsidRDefault="00544F32" w:rsidP="00F72B4C">
      <w:pPr>
        <w:spacing w:beforeLines="50" w:afterLines="50"/>
        <w:jc w:val="center"/>
        <w:rPr>
          <w:rFonts w:ascii="Calibri" w:hAnsi="Calibri"/>
          <w:b/>
          <w:sz w:val="32"/>
          <w:u w:val="single"/>
        </w:rPr>
      </w:pPr>
    </w:p>
    <w:p w:rsidR="00544F32" w:rsidRDefault="00544F32" w:rsidP="00F72B4C">
      <w:pPr>
        <w:spacing w:beforeLines="50" w:afterLines="50"/>
        <w:jc w:val="center"/>
        <w:rPr>
          <w:rFonts w:ascii="Calibri" w:hAnsi="Calibri"/>
          <w:b/>
          <w:sz w:val="32"/>
          <w:u w:val="single"/>
        </w:rPr>
      </w:pPr>
    </w:p>
    <w:p w:rsidR="00544F32" w:rsidRDefault="00544F32" w:rsidP="00F72B4C">
      <w:pPr>
        <w:spacing w:beforeLines="50" w:afterLines="50"/>
        <w:jc w:val="center"/>
        <w:rPr>
          <w:rFonts w:ascii="Calibri" w:hAnsi="Calibri"/>
          <w:b/>
          <w:sz w:val="28"/>
        </w:rPr>
      </w:pPr>
    </w:p>
    <w:p w:rsidR="00544F32" w:rsidRDefault="00544F32" w:rsidP="00F72B4C">
      <w:pPr>
        <w:spacing w:beforeLines="50" w:afterLines="50"/>
        <w:jc w:val="center"/>
        <w:rPr>
          <w:rFonts w:ascii="Calibri" w:hAnsi="Calibri"/>
          <w:b/>
          <w:sz w:val="28"/>
        </w:rPr>
      </w:pPr>
      <w:r>
        <w:rPr>
          <w:rFonts w:ascii="Calibri" w:hAnsi="Calibri"/>
          <w:b/>
          <w:sz w:val="28"/>
        </w:rPr>
        <w:br w:type="page"/>
      </w:r>
      <w:r>
        <w:rPr>
          <w:rFonts w:ascii="Calibri" w:hAnsi="Calibri"/>
          <w:b/>
          <w:sz w:val="28"/>
        </w:rPr>
        <w:lastRenderedPageBreak/>
        <w:t>ACKNOWLEDGEMENT</w:t>
      </w:r>
    </w:p>
    <w:p w:rsidR="00544F32" w:rsidRDefault="00544F32" w:rsidP="00F72B4C">
      <w:pPr>
        <w:spacing w:beforeLines="50" w:afterLines="50"/>
        <w:jc w:val="center"/>
        <w:rPr>
          <w:rFonts w:ascii="Calibri" w:hAnsi="Calibri"/>
          <w:b/>
          <w:sz w:val="28"/>
        </w:rPr>
      </w:pPr>
    </w:p>
    <w:p w:rsidR="00544F32" w:rsidRDefault="00544F32" w:rsidP="00F72B4C">
      <w:pPr>
        <w:spacing w:beforeLines="50" w:afterLines="50"/>
        <w:ind w:firstLine="720"/>
        <w:rPr>
          <w:rFonts w:ascii="Calibri" w:hAnsi="Calibri"/>
          <w:b/>
        </w:rPr>
      </w:pPr>
      <w:r>
        <w:rPr>
          <w:rFonts w:ascii="Calibri" w:hAnsi="Calibri"/>
          <w:b/>
        </w:rPr>
        <w:t xml:space="preserve">It is with real pleasure that, we record our indebtedness to our academic Guide, Mr. </w:t>
      </w:r>
      <w:proofErr w:type="spellStart"/>
      <w:r>
        <w:rPr>
          <w:rFonts w:ascii="Calibri" w:hAnsi="Calibri"/>
          <w:b/>
        </w:rPr>
        <w:t>Angaj</w:t>
      </w:r>
      <w:proofErr w:type="spellEnd"/>
      <w:r>
        <w:rPr>
          <w:rFonts w:ascii="Calibri" w:hAnsi="Calibri"/>
          <w:b/>
        </w:rPr>
        <w:t xml:space="preserve"> Sunil for his counsel and guidance during the preparation of this dissertation.</w:t>
      </w:r>
    </w:p>
    <w:p w:rsidR="00544F32" w:rsidRDefault="00544F32" w:rsidP="00F72B4C">
      <w:pPr>
        <w:spacing w:beforeLines="50" w:afterLines="50"/>
        <w:rPr>
          <w:rFonts w:ascii="Calibri" w:hAnsi="Calibri"/>
          <w:b/>
        </w:rPr>
      </w:pPr>
      <w:r>
        <w:rPr>
          <w:rFonts w:ascii="Calibri" w:hAnsi="Calibri"/>
          <w:b/>
        </w:rPr>
        <w:tab/>
        <w:t xml:space="preserve">We are grateful to our guide and our School “School of Software Engineering, </w:t>
      </w:r>
      <w:proofErr w:type="spellStart"/>
      <w:r>
        <w:rPr>
          <w:rFonts w:ascii="Calibri" w:hAnsi="Calibri"/>
          <w:b/>
        </w:rPr>
        <w:t>Xidian</w:t>
      </w:r>
      <w:proofErr w:type="spellEnd"/>
      <w:r>
        <w:rPr>
          <w:rFonts w:ascii="Calibri" w:hAnsi="Calibri"/>
          <w:b/>
        </w:rPr>
        <w:t xml:space="preserve"> University” for kind cooperation and guidance through various stages of the project.</w:t>
      </w:r>
    </w:p>
    <w:p w:rsidR="00544F32" w:rsidRDefault="00544F32" w:rsidP="00F72B4C">
      <w:pPr>
        <w:spacing w:beforeLines="50" w:afterLines="50"/>
        <w:ind w:firstLine="720"/>
        <w:rPr>
          <w:rFonts w:ascii="Calibri" w:hAnsi="Calibri"/>
          <w:b/>
        </w:rPr>
      </w:pPr>
      <w:r>
        <w:rPr>
          <w:rFonts w:ascii="Calibri" w:hAnsi="Calibri"/>
          <w:b/>
        </w:rPr>
        <w:t>We wish to record our sincere thanks to our parents and all members of our team.</w:t>
      </w:r>
    </w:p>
    <w:p w:rsidR="00544F32" w:rsidRDefault="00544F32" w:rsidP="00F72B4C">
      <w:pPr>
        <w:spacing w:beforeLines="50" w:afterLines="50"/>
        <w:rPr>
          <w:rFonts w:ascii="Calibri" w:hAnsi="Calibri"/>
          <w:b/>
        </w:rPr>
      </w:pPr>
      <w:r>
        <w:rPr>
          <w:rFonts w:ascii="Calibri" w:hAnsi="Calibri"/>
          <w:b/>
        </w:rPr>
        <w:tab/>
        <w:t>Our thanks are due to those who had helped me directly or indirectly in my project work.</w:t>
      </w:r>
    </w:p>
    <w:p w:rsidR="00544F32" w:rsidRDefault="00544F32" w:rsidP="00F72B4C">
      <w:pPr>
        <w:spacing w:beforeLines="50" w:afterLines="50"/>
        <w:rPr>
          <w:rFonts w:ascii="Calibri" w:hAnsi="Calibri"/>
          <w:b/>
        </w:rPr>
      </w:pPr>
    </w:p>
    <w:p w:rsidR="00544F32" w:rsidRDefault="00544F32" w:rsidP="00F72B4C">
      <w:pPr>
        <w:spacing w:beforeLines="50" w:afterLines="50"/>
        <w:ind w:left="4320" w:firstLine="720"/>
        <w:jc w:val="center"/>
        <w:rPr>
          <w:rFonts w:ascii="Calibri" w:hAnsi="Calibri"/>
          <w:b/>
        </w:rPr>
      </w:pPr>
      <w:r>
        <w:rPr>
          <w:rFonts w:ascii="Calibri" w:hAnsi="Calibri"/>
          <w:b/>
        </w:rPr>
        <w:t>Signature of the Project Manager</w:t>
      </w:r>
    </w:p>
    <w:p w:rsidR="00544F32" w:rsidRDefault="00544F32" w:rsidP="00F72B4C">
      <w:pPr>
        <w:spacing w:beforeLines="50" w:afterLines="50"/>
        <w:jc w:val="right"/>
        <w:rPr>
          <w:rFonts w:ascii="Calibri" w:hAnsi="Calibri"/>
          <w:b/>
        </w:rPr>
      </w:pPr>
    </w:p>
    <w:p w:rsidR="00544F32" w:rsidRDefault="00544F32" w:rsidP="00F72B4C">
      <w:pPr>
        <w:spacing w:beforeLines="50" w:afterLines="50"/>
        <w:jc w:val="right"/>
        <w:rPr>
          <w:rFonts w:ascii="Calibri" w:hAnsi="Calibri"/>
          <w:b/>
        </w:rPr>
      </w:pPr>
    </w:p>
    <w:p w:rsidR="00544F32" w:rsidRDefault="00544F32" w:rsidP="00F72B4C">
      <w:pPr>
        <w:spacing w:beforeLines="50" w:afterLines="50"/>
        <w:rPr>
          <w:rFonts w:ascii="Calibri" w:eastAsia="宋体" w:hAnsi="Calibri"/>
          <w:b/>
          <w:lang w:eastAsia="zh-CN"/>
        </w:rPr>
      </w:pPr>
      <w:r>
        <w:rPr>
          <w:rFonts w:ascii="Calibri" w:hAnsi="Calibri"/>
          <w:b/>
        </w:rPr>
        <w:t xml:space="preserve">Place: </w:t>
      </w:r>
      <w:r>
        <w:rPr>
          <w:rFonts w:ascii="Calibri" w:hAnsi="Calibri"/>
          <w:b/>
        </w:rPr>
        <w:tab/>
      </w:r>
      <w:proofErr w:type="spellStart"/>
      <w:r>
        <w:rPr>
          <w:rFonts w:ascii="Calibri" w:eastAsia="宋体" w:hAnsi="Calibri"/>
          <w:b/>
          <w:lang w:eastAsia="zh-CN"/>
        </w:rPr>
        <w:t>Xidian</w:t>
      </w:r>
      <w:proofErr w:type="spellEnd"/>
      <w:r>
        <w:rPr>
          <w:rFonts w:ascii="Calibri" w:eastAsia="宋体" w:hAnsi="Calibri"/>
          <w:b/>
          <w:lang w:eastAsia="zh-CN"/>
        </w:rPr>
        <w:t xml:space="preserve"> University software school</w:t>
      </w:r>
      <w:r>
        <w:rPr>
          <w:rFonts w:ascii="Calibri" w:hAnsi="Calibri"/>
          <w:b/>
        </w:rPr>
        <w:tab/>
      </w:r>
      <w:r>
        <w:rPr>
          <w:rFonts w:ascii="Calibri" w:hAnsi="Calibri"/>
          <w:b/>
        </w:rPr>
        <w:tab/>
      </w:r>
      <w:r>
        <w:rPr>
          <w:rFonts w:ascii="Calibri" w:hAnsi="Calibri"/>
          <w:b/>
        </w:rPr>
        <w:tab/>
        <w:t>Name:</w:t>
      </w:r>
      <w:r>
        <w:rPr>
          <w:rFonts w:ascii="Calibri" w:eastAsia="宋体" w:hAnsi="Calibri"/>
          <w:b/>
          <w:lang w:eastAsia="zh-CN"/>
        </w:rPr>
        <w:t xml:space="preserve"> </w:t>
      </w:r>
      <w:r w:rsidR="00833F85" w:rsidRPr="00833F85">
        <w:rPr>
          <w:rFonts w:ascii="Calibri" w:eastAsia="宋体" w:hAnsi="Calibri" w:hint="eastAsia"/>
          <w:b/>
          <w:lang w:eastAsia="zh-CN"/>
        </w:rPr>
        <w:t xml:space="preserve">Yang </w:t>
      </w:r>
      <w:proofErr w:type="spellStart"/>
      <w:r w:rsidR="00833F85" w:rsidRPr="00833F85">
        <w:rPr>
          <w:rFonts w:ascii="Calibri" w:eastAsia="宋体" w:hAnsi="Calibri" w:hint="eastAsia"/>
          <w:b/>
          <w:lang w:eastAsia="zh-CN"/>
        </w:rPr>
        <w:t>Xue</w:t>
      </w:r>
      <w:proofErr w:type="spellEnd"/>
    </w:p>
    <w:p w:rsidR="00544F32" w:rsidRDefault="00544F32" w:rsidP="00F72B4C">
      <w:pPr>
        <w:spacing w:beforeLines="50" w:afterLines="50"/>
        <w:rPr>
          <w:rFonts w:ascii="Calibri" w:hAnsi="Calibri"/>
          <w:b/>
        </w:rPr>
      </w:pPr>
      <w:r>
        <w:rPr>
          <w:rFonts w:ascii="Calibri" w:hAnsi="Calibri"/>
          <w:b/>
        </w:rPr>
        <w:t xml:space="preserve">Date: </w:t>
      </w:r>
      <w:r w:rsidR="00833F85" w:rsidRPr="00833F85">
        <w:rPr>
          <w:rFonts w:ascii="Calibri" w:eastAsia="宋体" w:hAnsi="Calibri" w:hint="eastAsia"/>
          <w:b/>
          <w:lang w:eastAsia="zh-CN"/>
        </w:rPr>
        <w:t>Nov</w:t>
      </w:r>
      <w:r w:rsidR="00833F85" w:rsidRPr="00833F85">
        <w:rPr>
          <w:rFonts w:ascii="Calibri" w:eastAsia="宋体" w:hAnsi="Calibri"/>
          <w:b/>
          <w:lang w:eastAsia="zh-CN"/>
        </w:rPr>
        <w:t xml:space="preserve"> </w:t>
      </w:r>
      <w:r w:rsidR="00285B12">
        <w:rPr>
          <w:rFonts w:ascii="Calibri" w:eastAsia="宋体" w:hAnsi="Calibri" w:hint="eastAsia"/>
          <w:b/>
          <w:lang w:eastAsia="zh-CN"/>
        </w:rPr>
        <w:t>7</w:t>
      </w:r>
      <w:r w:rsidRPr="00833F85">
        <w:rPr>
          <w:rFonts w:ascii="Calibri" w:eastAsia="宋体" w:hAnsi="Calibri"/>
          <w:b/>
          <w:lang w:eastAsia="zh-CN"/>
        </w:rPr>
        <w:t>, 201</w:t>
      </w:r>
      <w:r w:rsidR="00833F85" w:rsidRPr="00833F85">
        <w:rPr>
          <w:rFonts w:ascii="Calibri" w:eastAsia="宋体" w:hAnsi="Calibri" w:hint="eastAsia"/>
          <w:b/>
          <w:lang w:eastAsia="zh-CN"/>
        </w:rPr>
        <w:t>3</w:t>
      </w:r>
      <w:r w:rsidRPr="00833F85">
        <w:rPr>
          <w:rFonts w:ascii="Calibri" w:hAnsi="Calibri"/>
          <w:b/>
        </w:rPr>
        <w:tab/>
      </w:r>
      <w:r>
        <w:rPr>
          <w:rFonts w:ascii="Calibri" w:hAnsi="Calibri"/>
          <w:b/>
        </w:rPr>
        <w:tab/>
      </w:r>
      <w:r>
        <w:rPr>
          <w:rFonts w:ascii="Calibri" w:hAnsi="Calibri"/>
          <w:b/>
        </w:rPr>
        <w:tab/>
      </w:r>
      <w:r>
        <w:rPr>
          <w:rFonts w:ascii="Calibri" w:hAnsi="Calibri"/>
          <w:b/>
        </w:rPr>
        <w:tab/>
      </w:r>
      <w:r>
        <w:rPr>
          <w:rFonts w:ascii="Calibri" w:hAnsi="Calibri"/>
          <w:b/>
        </w:rPr>
        <w:tab/>
      </w:r>
    </w:p>
    <w:p w:rsidR="00544F32" w:rsidRDefault="00544F32" w:rsidP="00F72B4C">
      <w:pPr>
        <w:spacing w:beforeLines="50" w:afterLines="50"/>
        <w:jc w:val="center"/>
        <w:rPr>
          <w:rFonts w:ascii="Calibri" w:hAnsi="Calibri"/>
          <w:b/>
        </w:rPr>
      </w:pPr>
    </w:p>
    <w:p w:rsidR="00544F32" w:rsidRDefault="00544F32" w:rsidP="00F72B4C">
      <w:pPr>
        <w:spacing w:beforeLines="50" w:afterLines="50"/>
        <w:jc w:val="center"/>
        <w:rPr>
          <w:rFonts w:ascii="Calibri" w:hAnsi="Calibri"/>
          <w:b/>
        </w:rPr>
      </w:pPr>
    </w:p>
    <w:p w:rsidR="00544F32" w:rsidRDefault="00544F32" w:rsidP="00F72B4C">
      <w:pPr>
        <w:spacing w:beforeLines="50" w:afterLines="50"/>
        <w:jc w:val="center"/>
        <w:rPr>
          <w:rFonts w:ascii="Calibri" w:hAnsi="Calibri"/>
          <w:b/>
        </w:rPr>
      </w:pPr>
    </w:p>
    <w:p w:rsidR="00544F32" w:rsidRDefault="00544F32" w:rsidP="00F72B4C">
      <w:pPr>
        <w:spacing w:beforeLines="50" w:afterLines="50"/>
        <w:rPr>
          <w:rFonts w:ascii="Calibri" w:hAnsi="Calibri"/>
        </w:rPr>
      </w:pPr>
    </w:p>
    <w:p w:rsidR="00544F32" w:rsidRDefault="00544F32" w:rsidP="00F72B4C">
      <w:pPr>
        <w:pBdr>
          <w:bottom w:val="single" w:sz="6" w:space="1" w:color="auto"/>
        </w:pBdr>
        <w:spacing w:beforeLines="50" w:afterLines="50"/>
        <w:rPr>
          <w:rFonts w:ascii="Calibri" w:hAnsi="Calibri"/>
        </w:rPr>
      </w:pPr>
      <w:r>
        <w:rPr>
          <w:rFonts w:ascii="Calibri" w:hAnsi="Calibri"/>
        </w:rPr>
        <w:br w:type="page"/>
      </w:r>
    </w:p>
    <w:p w:rsidR="00544F32" w:rsidRDefault="00544F32" w:rsidP="00F72B4C">
      <w:pPr>
        <w:spacing w:beforeLines="50" w:afterLines="50"/>
        <w:rPr>
          <w:rFonts w:ascii="Calibri" w:hAnsi="Calibri"/>
          <w:b/>
        </w:rPr>
      </w:pPr>
    </w:p>
    <w:p w:rsidR="00544F32" w:rsidRDefault="00544F32" w:rsidP="00F72B4C">
      <w:pPr>
        <w:spacing w:beforeLines="50" w:afterLines="50"/>
        <w:rPr>
          <w:rFonts w:ascii="Calibri" w:hAnsi="Calibri"/>
          <w:b/>
        </w:rPr>
      </w:pPr>
      <w:proofErr w:type="gramStart"/>
      <w:r>
        <w:rPr>
          <w:rFonts w:ascii="Calibri" w:hAnsi="Calibri"/>
          <w:b/>
        </w:rPr>
        <w:t>Chapter</w:t>
      </w:r>
      <w:r>
        <w:rPr>
          <w:rFonts w:ascii="Calibri" w:hAnsi="Calibri"/>
          <w:b/>
        </w:rPr>
        <w:tab/>
      </w:r>
      <w:r>
        <w:rPr>
          <w:rFonts w:ascii="Calibri" w:hAnsi="Calibri"/>
          <w:b/>
        </w:rPr>
        <w:tab/>
      </w:r>
      <w:r>
        <w:rPr>
          <w:rFonts w:ascii="Calibri" w:hAnsi="Calibri"/>
          <w:b/>
        </w:rPr>
        <w:tab/>
      </w:r>
      <w:r>
        <w:rPr>
          <w:rFonts w:ascii="Calibri" w:hAnsi="Calibri"/>
          <w:b/>
        </w:rPr>
        <w:tab/>
        <w:t>Content</w:t>
      </w:r>
      <w:r>
        <w:rPr>
          <w:rFonts w:ascii="Calibri" w:hAnsi="Calibri"/>
          <w:b/>
        </w:rPr>
        <w:tab/>
      </w:r>
      <w:r>
        <w:rPr>
          <w:rFonts w:ascii="Calibri" w:hAnsi="Calibri"/>
          <w:b/>
        </w:rPr>
        <w:tab/>
      </w:r>
      <w:r>
        <w:rPr>
          <w:rFonts w:ascii="Calibri" w:hAnsi="Calibri"/>
          <w:b/>
        </w:rPr>
        <w:tab/>
        <w:t xml:space="preserve">        </w:t>
      </w:r>
      <w:r>
        <w:rPr>
          <w:rFonts w:ascii="Calibri" w:hAnsi="Calibri"/>
          <w:b/>
        </w:rPr>
        <w:tab/>
        <w:t xml:space="preserve">     Page No.</w:t>
      </w:r>
      <w:proofErr w:type="gramEnd"/>
    </w:p>
    <w:p w:rsidR="00544F32" w:rsidRDefault="00544F32" w:rsidP="00F72B4C">
      <w:pPr>
        <w:pBdr>
          <w:bottom w:val="single" w:sz="6" w:space="1" w:color="auto"/>
        </w:pBdr>
        <w:spacing w:beforeLines="50" w:afterLines="50"/>
        <w:rPr>
          <w:rFonts w:ascii="Calibri" w:hAnsi="Calibri"/>
        </w:rPr>
      </w:pPr>
    </w:p>
    <w:p w:rsidR="00544F32" w:rsidRDefault="00544F32">
      <w:pPr>
        <w:spacing w:line="480" w:lineRule="auto"/>
        <w:rPr>
          <w:rFonts w:ascii="Calibri" w:eastAsia="宋体" w:hAnsi="Calibri"/>
          <w:lang w:eastAsia="zh-CN"/>
        </w:rPr>
      </w:pPr>
      <w:r>
        <w:rPr>
          <w:rFonts w:ascii="Calibri" w:hAnsi="Calibri"/>
        </w:rPr>
        <w:t>1.</w:t>
      </w:r>
      <w:r>
        <w:rPr>
          <w:rFonts w:ascii="Calibri" w:hAnsi="Calibri"/>
        </w:rPr>
        <w:tab/>
        <w:t>List of Flowchart</w:t>
      </w: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r>
      <w:r w:rsidR="00911E38">
        <w:rPr>
          <w:rFonts w:ascii="Calibri" w:eastAsia="宋体" w:hAnsi="Calibri"/>
          <w:lang w:eastAsia="zh-CN"/>
        </w:rPr>
        <w:t>1</w:t>
      </w:r>
      <w:r w:rsidR="00911E38">
        <w:rPr>
          <w:rFonts w:ascii="Calibri" w:eastAsia="宋体" w:hAnsi="Calibri" w:hint="eastAsia"/>
          <w:lang w:eastAsia="zh-CN"/>
        </w:rPr>
        <w:t>0</w:t>
      </w:r>
    </w:p>
    <w:p w:rsidR="00544F32" w:rsidRDefault="00544F32">
      <w:pPr>
        <w:spacing w:line="480" w:lineRule="auto"/>
        <w:rPr>
          <w:rFonts w:ascii="Calibri" w:eastAsia="宋体" w:hAnsi="Calibri"/>
          <w:lang w:eastAsia="zh-CN"/>
        </w:rPr>
      </w:pPr>
      <w:r>
        <w:rPr>
          <w:rFonts w:ascii="Calibri" w:eastAsia="宋体" w:hAnsi="Calibri"/>
          <w:lang w:eastAsia="zh-CN"/>
        </w:rPr>
        <w:t xml:space="preserve">2.         List of DFD                                                                       </w:t>
      </w:r>
      <w:r>
        <w:rPr>
          <w:rFonts w:ascii="Calibri" w:eastAsia="宋体" w:hAnsi="Calibri" w:hint="eastAsia"/>
          <w:lang w:eastAsia="zh-CN"/>
        </w:rPr>
        <w:t xml:space="preserve">               </w:t>
      </w:r>
      <w:r w:rsidR="00911E38">
        <w:rPr>
          <w:rFonts w:ascii="Calibri" w:eastAsia="宋体" w:hAnsi="Calibri"/>
          <w:lang w:eastAsia="zh-CN"/>
        </w:rPr>
        <w:t xml:space="preserve">                             1</w:t>
      </w:r>
      <w:r w:rsidR="00911E38">
        <w:rPr>
          <w:rFonts w:ascii="Calibri" w:eastAsia="宋体" w:hAnsi="Calibri" w:hint="eastAsia"/>
          <w:lang w:eastAsia="zh-CN"/>
        </w:rPr>
        <w:t>3</w:t>
      </w:r>
    </w:p>
    <w:p w:rsidR="00544F32" w:rsidRDefault="00544F32">
      <w:pPr>
        <w:spacing w:line="480" w:lineRule="auto"/>
        <w:rPr>
          <w:rFonts w:ascii="Calibri" w:eastAsia="宋体" w:hAnsi="Calibri"/>
          <w:lang w:eastAsia="zh-CN"/>
        </w:rPr>
      </w:pPr>
      <w:r>
        <w:rPr>
          <w:rFonts w:ascii="Calibri" w:eastAsia="宋体" w:hAnsi="Calibri"/>
          <w:lang w:eastAsia="zh-CN"/>
        </w:rPr>
        <w:t>3</w:t>
      </w:r>
      <w:r>
        <w:rPr>
          <w:rFonts w:ascii="Calibri" w:hAnsi="Calibri"/>
        </w:rPr>
        <w:t>.</w:t>
      </w:r>
      <w:r>
        <w:rPr>
          <w:rFonts w:ascii="Calibri" w:hAnsi="Calibri"/>
        </w:rPr>
        <w:tab/>
        <w:t xml:space="preserve">Using </w:t>
      </w:r>
      <w:r w:rsidR="00833F85">
        <w:rPr>
          <w:rFonts w:ascii="Calibri" w:eastAsia="宋体" w:hAnsi="Calibri"/>
          <w:lang w:eastAsia="zh-CN"/>
        </w:rPr>
        <w:tab/>
      </w:r>
      <w:proofErr w:type="gramStart"/>
      <w:r w:rsidR="00833F85">
        <w:rPr>
          <w:rFonts w:ascii="Calibri" w:eastAsia="宋体" w:hAnsi="Calibri" w:hint="eastAsia"/>
          <w:lang w:eastAsia="zh-CN"/>
        </w:rPr>
        <w:t xml:space="preserve">Shopping </w:t>
      </w:r>
      <w:r>
        <w:rPr>
          <w:rFonts w:ascii="Calibri" w:eastAsia="宋体" w:hAnsi="Calibri"/>
          <w:lang w:eastAsia="zh-CN"/>
        </w:rPr>
        <w:t xml:space="preserve"> Management</w:t>
      </w:r>
      <w:proofErr w:type="gramEnd"/>
      <w:r>
        <w:rPr>
          <w:rFonts w:ascii="Calibri" w:eastAsia="宋体" w:hAnsi="Calibri"/>
          <w:lang w:eastAsia="zh-CN"/>
        </w:rPr>
        <w:t xml:space="preserve"> System</w:t>
      </w:r>
      <w:r>
        <w:rPr>
          <w:rFonts w:ascii="Calibri" w:eastAsia="宋体" w:hAnsi="Calibri"/>
          <w:lang w:eastAsia="zh-CN"/>
        </w:rPr>
        <w:tab/>
      </w:r>
      <w:r>
        <w:rPr>
          <w:rFonts w:ascii="Calibri" w:hAnsi="Calibri"/>
        </w:rPr>
        <w:tab/>
      </w:r>
      <w:r>
        <w:rPr>
          <w:rFonts w:ascii="Calibri" w:hAnsi="Calibri"/>
        </w:rPr>
        <w:tab/>
      </w:r>
      <w:r>
        <w:rPr>
          <w:rFonts w:ascii="Calibri" w:hAnsi="Calibri"/>
        </w:rPr>
        <w:tab/>
      </w:r>
      <w:r>
        <w:rPr>
          <w:rFonts w:ascii="Calibri" w:hAnsi="Calibri"/>
        </w:rPr>
        <w:tab/>
      </w:r>
      <w:r w:rsidR="00911E38">
        <w:rPr>
          <w:rFonts w:ascii="Calibri" w:eastAsia="宋体" w:hAnsi="Calibri"/>
          <w:lang w:eastAsia="zh-CN"/>
        </w:rPr>
        <w:t>1</w:t>
      </w:r>
      <w:r w:rsidR="00911E38">
        <w:rPr>
          <w:rFonts w:ascii="Calibri" w:eastAsia="宋体" w:hAnsi="Calibri" w:hint="eastAsia"/>
          <w:lang w:eastAsia="zh-CN"/>
        </w:rPr>
        <w:t>6</w:t>
      </w:r>
    </w:p>
    <w:p w:rsidR="00544F32" w:rsidRDefault="00544F32">
      <w:pPr>
        <w:spacing w:line="480" w:lineRule="auto"/>
        <w:rPr>
          <w:rFonts w:ascii="Calibri" w:eastAsia="宋体" w:hAnsi="Calibri"/>
          <w:lang w:eastAsia="zh-CN"/>
        </w:rPr>
      </w:pPr>
      <w:r>
        <w:rPr>
          <w:rFonts w:ascii="Calibri" w:eastAsia="宋体" w:hAnsi="Calibri"/>
          <w:lang w:eastAsia="zh-CN"/>
        </w:rPr>
        <w:t>4</w:t>
      </w:r>
      <w:r>
        <w:rPr>
          <w:rFonts w:ascii="Calibri" w:hAnsi="Calibri"/>
        </w:rPr>
        <w:t xml:space="preserve">. </w:t>
      </w:r>
      <w:r>
        <w:rPr>
          <w:rFonts w:ascii="Calibri" w:hAnsi="Calibri"/>
        </w:rPr>
        <w:tab/>
        <w:t>Introduction:</w:t>
      </w: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r>
      <w:r w:rsidR="00911E38">
        <w:rPr>
          <w:rFonts w:ascii="Calibri" w:eastAsia="宋体" w:hAnsi="Calibri" w:hint="eastAsia"/>
          <w:lang w:eastAsia="zh-CN"/>
        </w:rPr>
        <w:t>29</w:t>
      </w:r>
    </w:p>
    <w:p w:rsidR="00544F32" w:rsidRDefault="00544F32">
      <w:pPr>
        <w:spacing w:line="480" w:lineRule="auto"/>
        <w:rPr>
          <w:rFonts w:ascii="Calibri" w:eastAsia="宋体" w:hAnsi="Calibri"/>
          <w:lang w:eastAsia="zh-CN"/>
        </w:rPr>
      </w:pPr>
      <w:r>
        <w:rPr>
          <w:rFonts w:ascii="Calibri" w:eastAsia="宋体" w:hAnsi="Calibri"/>
          <w:lang w:eastAsia="zh-CN"/>
        </w:rPr>
        <w:t>5</w:t>
      </w:r>
      <w:r>
        <w:rPr>
          <w:rFonts w:ascii="Calibri" w:hAnsi="Calibri"/>
        </w:rPr>
        <w:t>.</w:t>
      </w:r>
      <w:r>
        <w:rPr>
          <w:rFonts w:ascii="Calibri" w:hAnsi="Calibri"/>
        </w:rPr>
        <w:tab/>
        <w:t>Research Methodology</w:t>
      </w: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r>
      <w:r w:rsidR="00911E38">
        <w:rPr>
          <w:rFonts w:ascii="Calibri" w:eastAsia="宋体" w:hAnsi="Calibri" w:hint="eastAsia"/>
          <w:lang w:eastAsia="zh-CN"/>
        </w:rPr>
        <w:t>29</w:t>
      </w:r>
    </w:p>
    <w:p w:rsidR="00544F32" w:rsidRDefault="00544F32">
      <w:pPr>
        <w:spacing w:line="480" w:lineRule="auto"/>
        <w:rPr>
          <w:rFonts w:ascii="Calibri" w:eastAsia="宋体" w:hAnsi="Calibri"/>
          <w:lang w:eastAsia="zh-CN"/>
        </w:rPr>
      </w:pPr>
      <w:r>
        <w:rPr>
          <w:rFonts w:ascii="Calibri" w:eastAsia="宋体" w:hAnsi="Calibri"/>
          <w:lang w:eastAsia="zh-CN"/>
        </w:rPr>
        <w:t>6</w:t>
      </w:r>
      <w:r>
        <w:rPr>
          <w:rFonts w:ascii="Calibri" w:hAnsi="Calibri"/>
        </w:rPr>
        <w:t>.</w:t>
      </w:r>
      <w:r>
        <w:rPr>
          <w:rFonts w:ascii="Calibri" w:hAnsi="Calibri"/>
        </w:rPr>
        <w:tab/>
        <w:t>Advantages and Disadvantages</w:t>
      </w: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r>
      <w:r w:rsidR="00911E38">
        <w:rPr>
          <w:rFonts w:ascii="Calibri" w:eastAsia="宋体" w:hAnsi="Calibri" w:hint="eastAsia"/>
          <w:lang w:eastAsia="zh-CN"/>
        </w:rPr>
        <w:t>30</w:t>
      </w:r>
    </w:p>
    <w:p w:rsidR="00544F32" w:rsidRDefault="00544F32">
      <w:pPr>
        <w:spacing w:line="480" w:lineRule="auto"/>
        <w:ind w:firstLine="720"/>
        <w:rPr>
          <w:rFonts w:ascii="Calibri" w:eastAsia="宋体" w:hAnsi="Calibri"/>
          <w:lang w:eastAsia="zh-CN"/>
        </w:rPr>
      </w:pPr>
      <w:r>
        <w:rPr>
          <w:rFonts w:ascii="Calibri" w:hAnsi="Calibri"/>
        </w:rPr>
        <w:t>(</w:t>
      </w:r>
      <w:proofErr w:type="spellStart"/>
      <w:proofErr w:type="gramStart"/>
      <w:r>
        <w:rPr>
          <w:rFonts w:ascii="Calibri" w:hAnsi="Calibri"/>
        </w:rPr>
        <w:t>i</w:t>
      </w:r>
      <w:proofErr w:type="spellEnd"/>
      <w:proofErr w:type="gramEnd"/>
      <w:r>
        <w:rPr>
          <w:rFonts w:ascii="Calibri" w:hAnsi="Calibri"/>
        </w:rPr>
        <w:t>) Disadvantages over Old System</w:t>
      </w:r>
    </w:p>
    <w:p w:rsidR="00544F32" w:rsidRDefault="00544F32">
      <w:pPr>
        <w:spacing w:line="480" w:lineRule="auto"/>
        <w:ind w:firstLine="720"/>
        <w:rPr>
          <w:rFonts w:ascii="Calibri" w:hAnsi="Calibri"/>
        </w:rPr>
      </w:pPr>
      <w:r>
        <w:rPr>
          <w:rFonts w:ascii="Calibri" w:hAnsi="Calibri"/>
        </w:rPr>
        <w:t>(ii) Advantages over Current System</w:t>
      </w:r>
    </w:p>
    <w:p w:rsidR="00544F32" w:rsidRDefault="00544F32">
      <w:pPr>
        <w:spacing w:line="480" w:lineRule="auto"/>
        <w:rPr>
          <w:rFonts w:ascii="Calibri" w:eastAsia="宋体" w:hAnsi="Calibri"/>
          <w:lang w:eastAsia="zh-CN"/>
        </w:rPr>
      </w:pPr>
      <w:r>
        <w:rPr>
          <w:rFonts w:ascii="Calibri" w:hAnsi="Calibri"/>
        </w:rPr>
        <w:t>Bibliography</w:t>
      </w:r>
      <w:r>
        <w:rPr>
          <w:rFonts w:ascii="Calibri" w:eastAsia="宋体" w:hAnsi="Calibri"/>
          <w:lang w:eastAsia="zh-CN"/>
        </w:rPr>
        <w:tab/>
      </w:r>
      <w:r>
        <w:rPr>
          <w:rFonts w:ascii="Calibri" w:eastAsia="宋体" w:hAnsi="Calibri"/>
          <w:lang w:eastAsia="zh-CN"/>
        </w:rPr>
        <w:tab/>
      </w:r>
      <w:r>
        <w:rPr>
          <w:rFonts w:ascii="Calibri" w:eastAsia="宋体" w:hAnsi="Calibri"/>
          <w:lang w:eastAsia="zh-CN"/>
        </w:rPr>
        <w:tab/>
      </w:r>
      <w:r>
        <w:rPr>
          <w:rFonts w:ascii="Calibri" w:eastAsia="宋体" w:hAnsi="Calibri"/>
          <w:lang w:eastAsia="zh-CN"/>
        </w:rPr>
        <w:tab/>
      </w:r>
      <w:r>
        <w:rPr>
          <w:rFonts w:ascii="Calibri" w:eastAsia="宋体" w:hAnsi="Calibri"/>
          <w:lang w:eastAsia="zh-CN"/>
        </w:rPr>
        <w:tab/>
      </w:r>
      <w:r>
        <w:rPr>
          <w:rFonts w:ascii="Calibri" w:eastAsia="宋体" w:hAnsi="Calibri"/>
          <w:lang w:eastAsia="zh-CN"/>
        </w:rPr>
        <w:tab/>
      </w:r>
      <w:r>
        <w:rPr>
          <w:rFonts w:ascii="Calibri" w:eastAsia="宋体" w:hAnsi="Calibri"/>
          <w:lang w:eastAsia="zh-CN"/>
        </w:rPr>
        <w:tab/>
      </w:r>
      <w:r>
        <w:rPr>
          <w:rFonts w:ascii="Calibri" w:eastAsia="宋体" w:hAnsi="Calibri"/>
          <w:lang w:eastAsia="zh-CN"/>
        </w:rPr>
        <w:tab/>
      </w:r>
      <w:r>
        <w:rPr>
          <w:rFonts w:ascii="Calibri" w:eastAsia="宋体" w:hAnsi="Calibri"/>
          <w:lang w:eastAsia="zh-CN"/>
        </w:rPr>
        <w:tab/>
      </w:r>
      <w:r>
        <w:rPr>
          <w:rFonts w:ascii="Calibri" w:eastAsia="宋体" w:hAnsi="Calibri"/>
          <w:lang w:eastAsia="zh-CN"/>
        </w:rPr>
        <w:tab/>
      </w:r>
      <w:r>
        <w:rPr>
          <w:rFonts w:ascii="Calibri" w:eastAsia="宋体" w:hAnsi="Calibri" w:hint="eastAsia"/>
          <w:lang w:eastAsia="zh-CN"/>
        </w:rPr>
        <w:t>53</w:t>
      </w:r>
    </w:p>
    <w:p w:rsidR="00544F32" w:rsidRDefault="00544F32" w:rsidP="00F72B4C">
      <w:pPr>
        <w:spacing w:beforeLines="50" w:afterLines="50"/>
        <w:rPr>
          <w:rFonts w:ascii="Calibri" w:eastAsia="宋体" w:hAnsi="Calibri"/>
          <w:lang w:eastAsia="zh-CN"/>
        </w:rPr>
      </w:pPr>
      <w:r>
        <w:rPr>
          <w:rFonts w:ascii="Calibri" w:eastAsia="宋体" w:hAnsi="Calibri"/>
          <w:lang w:eastAsia="zh-CN"/>
        </w:rPr>
        <w:tab/>
      </w:r>
      <w:r>
        <w:rPr>
          <w:rFonts w:ascii="Calibri" w:eastAsia="宋体" w:hAnsi="Calibri"/>
          <w:lang w:eastAsia="zh-CN"/>
        </w:rPr>
        <w:tab/>
      </w:r>
      <w:r>
        <w:rPr>
          <w:rFonts w:ascii="Calibri" w:eastAsia="宋体" w:hAnsi="Calibri"/>
          <w:lang w:eastAsia="zh-CN"/>
        </w:rPr>
        <w:tab/>
      </w:r>
      <w:r>
        <w:rPr>
          <w:rFonts w:ascii="Calibri" w:eastAsia="宋体" w:hAnsi="Calibri"/>
          <w:lang w:eastAsia="zh-CN"/>
        </w:rPr>
        <w:tab/>
      </w:r>
      <w:r>
        <w:rPr>
          <w:rFonts w:ascii="Calibri" w:eastAsia="宋体" w:hAnsi="Calibri"/>
          <w:lang w:eastAsia="zh-CN"/>
        </w:rPr>
        <w:tab/>
      </w:r>
      <w:r>
        <w:rPr>
          <w:rFonts w:ascii="Calibri" w:eastAsia="宋体" w:hAnsi="Calibri"/>
          <w:lang w:eastAsia="zh-CN"/>
        </w:rPr>
        <w:tab/>
      </w:r>
      <w:r>
        <w:rPr>
          <w:rFonts w:ascii="Calibri" w:eastAsia="宋体" w:hAnsi="Calibri"/>
          <w:lang w:eastAsia="zh-CN"/>
        </w:rPr>
        <w:tab/>
      </w:r>
      <w:r>
        <w:rPr>
          <w:rFonts w:ascii="Calibri" w:eastAsia="宋体" w:hAnsi="Calibri"/>
          <w:lang w:eastAsia="zh-CN"/>
        </w:rPr>
        <w:tab/>
      </w:r>
      <w:r>
        <w:rPr>
          <w:rFonts w:ascii="Calibri" w:eastAsia="宋体" w:hAnsi="Calibri"/>
          <w:lang w:eastAsia="zh-CN"/>
        </w:rPr>
        <w:tab/>
      </w:r>
      <w:r>
        <w:rPr>
          <w:rFonts w:ascii="Calibri" w:eastAsia="宋体" w:hAnsi="Calibri"/>
          <w:lang w:eastAsia="zh-CN"/>
        </w:rPr>
        <w:tab/>
      </w:r>
    </w:p>
    <w:p w:rsidR="00544F32" w:rsidRDefault="00544F32" w:rsidP="00F72B4C">
      <w:pPr>
        <w:spacing w:beforeLines="50" w:afterLines="50"/>
        <w:rPr>
          <w:rFonts w:ascii="Calibri" w:hAnsi="Calibri"/>
        </w:rPr>
      </w:pPr>
    </w:p>
    <w:p w:rsidR="00544F32" w:rsidRDefault="00544F32">
      <w:pPr>
        <w:rPr>
          <w:rFonts w:ascii="Calibri" w:hAnsi="Calibri"/>
        </w:rPr>
      </w:pPr>
      <w:r>
        <w:rPr>
          <w:rFonts w:ascii="Calibri" w:eastAsia="宋体" w:hAnsi="Calibri"/>
          <w:lang w:eastAsia="zh-CN"/>
        </w:rPr>
        <w:br w:type="page"/>
      </w:r>
    </w:p>
    <w:p w:rsidR="00544F32" w:rsidRDefault="00544F32">
      <w:pPr>
        <w:rPr>
          <w:rFonts w:ascii="Calibri" w:hAnsi="Calibri"/>
          <w:b/>
        </w:rPr>
      </w:pPr>
      <w:proofErr w:type="gramStart"/>
      <w:r>
        <w:rPr>
          <w:rFonts w:ascii="Calibri" w:hAnsi="Calibri"/>
          <w:b/>
        </w:rPr>
        <w:lastRenderedPageBreak/>
        <w:t>Flowchart No.</w:t>
      </w:r>
      <w:proofErr w:type="gramEnd"/>
      <w:r>
        <w:rPr>
          <w:rFonts w:ascii="Calibri" w:hAnsi="Calibri"/>
          <w:b/>
        </w:rPr>
        <w:tab/>
      </w:r>
      <w:r>
        <w:rPr>
          <w:rFonts w:ascii="Calibri" w:hAnsi="Calibri"/>
          <w:b/>
        </w:rPr>
        <w:tab/>
      </w:r>
      <w:r>
        <w:rPr>
          <w:rFonts w:ascii="Calibri" w:hAnsi="Calibri"/>
          <w:b/>
        </w:rPr>
        <w:tab/>
      </w:r>
      <w:proofErr w:type="gramStart"/>
      <w:r>
        <w:rPr>
          <w:rFonts w:ascii="Calibri" w:hAnsi="Calibri"/>
          <w:b/>
        </w:rPr>
        <w:t>Flowchart Title</w:t>
      </w:r>
      <w:r>
        <w:rPr>
          <w:rFonts w:ascii="Calibri" w:hAnsi="Calibri"/>
          <w:b/>
        </w:rPr>
        <w:tab/>
      </w:r>
      <w:r>
        <w:rPr>
          <w:rFonts w:ascii="Calibri" w:hAnsi="Calibri"/>
          <w:b/>
        </w:rPr>
        <w:tab/>
      </w:r>
      <w:r>
        <w:rPr>
          <w:rFonts w:ascii="Calibri" w:hAnsi="Calibri"/>
          <w:b/>
        </w:rPr>
        <w:tab/>
        <w:t xml:space="preserve">      Page No.</w:t>
      </w:r>
      <w:proofErr w:type="gramEnd"/>
    </w:p>
    <w:p w:rsidR="00544F32" w:rsidRDefault="00544F32">
      <w:pPr>
        <w:pBdr>
          <w:bottom w:val="single" w:sz="6" w:space="1" w:color="auto"/>
        </w:pBdr>
        <w:rPr>
          <w:rFonts w:ascii="Calibri" w:hAnsi="Calibri"/>
        </w:rPr>
      </w:pPr>
    </w:p>
    <w:p w:rsidR="00544F32" w:rsidRDefault="00544F32">
      <w:pPr>
        <w:spacing w:line="480" w:lineRule="auto"/>
        <w:rPr>
          <w:rFonts w:ascii="Calibri" w:hAnsi="Calibri"/>
        </w:rPr>
      </w:pPr>
    </w:p>
    <w:p w:rsidR="00544F32" w:rsidRDefault="00544F32">
      <w:pPr>
        <w:rPr>
          <w:rFonts w:ascii="Calibri" w:eastAsia="宋体" w:hAnsi="Calibri"/>
          <w:lang w:eastAsia="zh-CN"/>
        </w:rPr>
      </w:pPr>
      <w:r w:rsidRPr="00833F85">
        <w:rPr>
          <w:rFonts w:ascii="Calibri" w:hAnsi="Calibri"/>
        </w:rPr>
        <w:t>1.1.</w:t>
      </w:r>
      <w:r w:rsidRPr="00833F85">
        <w:rPr>
          <w:rFonts w:ascii="Calibri" w:hAnsi="Calibri"/>
        </w:rPr>
        <w:tab/>
      </w:r>
      <w:r w:rsidRPr="00833F85">
        <w:rPr>
          <w:rFonts w:ascii="Calibri" w:hAnsi="Calibri"/>
        </w:rPr>
        <w:tab/>
      </w:r>
      <w:r w:rsidR="00911E38">
        <w:rPr>
          <w:rFonts w:ascii="Calibri" w:eastAsia="宋体" w:hAnsi="Calibri"/>
          <w:lang w:eastAsia="zh-CN"/>
        </w:rPr>
        <w:t>Tourist Module</w:t>
      </w:r>
      <w:r w:rsidR="00911E38">
        <w:rPr>
          <w:rFonts w:ascii="Calibri" w:eastAsia="宋体" w:hAnsi="Calibri"/>
          <w:lang w:eastAsia="zh-CN"/>
        </w:rPr>
        <w:tab/>
      </w:r>
      <w:r w:rsidR="00911E38">
        <w:rPr>
          <w:rFonts w:ascii="Calibri" w:eastAsia="宋体" w:hAnsi="Calibri"/>
          <w:lang w:eastAsia="zh-CN"/>
        </w:rPr>
        <w:tab/>
      </w:r>
      <w:r w:rsidR="00911E38">
        <w:rPr>
          <w:rFonts w:ascii="Calibri" w:eastAsia="宋体" w:hAnsi="Calibri"/>
          <w:lang w:eastAsia="zh-CN"/>
        </w:rPr>
        <w:tab/>
      </w:r>
      <w:r w:rsidR="00911E38">
        <w:rPr>
          <w:rFonts w:ascii="Calibri" w:eastAsia="宋体" w:hAnsi="Calibri"/>
          <w:lang w:eastAsia="zh-CN"/>
        </w:rPr>
        <w:tab/>
      </w:r>
      <w:r w:rsidR="00911E38">
        <w:rPr>
          <w:rFonts w:ascii="Calibri" w:eastAsia="宋体" w:hAnsi="Calibri"/>
          <w:lang w:eastAsia="zh-CN"/>
        </w:rPr>
        <w:tab/>
      </w:r>
      <w:r w:rsidR="00911E38">
        <w:rPr>
          <w:rFonts w:ascii="Calibri" w:eastAsia="宋体" w:hAnsi="Calibri"/>
          <w:lang w:eastAsia="zh-CN"/>
        </w:rPr>
        <w:tab/>
      </w:r>
      <w:r w:rsidR="00911E38">
        <w:rPr>
          <w:rFonts w:ascii="Calibri" w:eastAsia="宋体" w:hAnsi="Calibri"/>
          <w:lang w:eastAsia="zh-CN"/>
        </w:rPr>
        <w:tab/>
        <w:t xml:space="preserve">  1</w:t>
      </w:r>
      <w:r w:rsidR="00911E38">
        <w:rPr>
          <w:rFonts w:ascii="Calibri" w:eastAsia="宋体" w:hAnsi="Calibri" w:hint="eastAsia"/>
          <w:lang w:eastAsia="zh-CN"/>
        </w:rPr>
        <w:t>0</w:t>
      </w:r>
    </w:p>
    <w:p w:rsidR="00544F32" w:rsidRDefault="00544F32">
      <w:pPr>
        <w:rPr>
          <w:rFonts w:ascii="Calibri" w:eastAsia="宋体" w:hAnsi="Calibri"/>
          <w:lang w:eastAsia="zh-CN"/>
        </w:rPr>
      </w:pPr>
    </w:p>
    <w:p w:rsidR="00544F32" w:rsidRDefault="00544F32">
      <w:pPr>
        <w:spacing w:line="480" w:lineRule="auto"/>
        <w:rPr>
          <w:rFonts w:ascii="Calibri" w:eastAsia="宋体" w:hAnsi="Calibri"/>
          <w:lang w:eastAsia="zh-CN"/>
        </w:rPr>
      </w:pPr>
      <w:r>
        <w:rPr>
          <w:rFonts w:ascii="Calibri" w:hAnsi="Calibri"/>
        </w:rPr>
        <w:t>1.2.</w:t>
      </w:r>
      <w:r>
        <w:rPr>
          <w:rFonts w:ascii="Calibri" w:hAnsi="Calibri"/>
        </w:rPr>
        <w:tab/>
      </w:r>
      <w:r>
        <w:rPr>
          <w:rFonts w:ascii="Calibri" w:hAnsi="Calibri"/>
        </w:rPr>
        <w:tab/>
      </w:r>
      <w:r>
        <w:rPr>
          <w:rFonts w:ascii="Calibri" w:eastAsia="宋体" w:hAnsi="Calibri"/>
          <w:lang w:eastAsia="zh-CN"/>
        </w:rPr>
        <w:t>User</w:t>
      </w:r>
      <w:r>
        <w:rPr>
          <w:rFonts w:ascii="Calibri" w:hAnsi="Calibri"/>
        </w:rPr>
        <w:t xml:space="preserve"> </w:t>
      </w:r>
      <w:r>
        <w:rPr>
          <w:rFonts w:ascii="Calibri" w:eastAsia="宋体" w:hAnsi="Calibri"/>
          <w:lang w:eastAsia="zh-CN"/>
        </w:rPr>
        <w:t>Module</w:t>
      </w: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r>
      <w:r w:rsidR="00911E38">
        <w:rPr>
          <w:rFonts w:ascii="Calibri" w:eastAsia="宋体" w:hAnsi="Calibri"/>
          <w:lang w:eastAsia="zh-CN"/>
        </w:rPr>
        <w:tab/>
        <w:t xml:space="preserve">          </w:t>
      </w:r>
      <w:r w:rsidR="00911E38">
        <w:rPr>
          <w:rFonts w:ascii="Calibri" w:eastAsia="宋体" w:hAnsi="Calibri"/>
          <w:lang w:eastAsia="zh-CN"/>
        </w:rPr>
        <w:tab/>
      </w:r>
      <w:r w:rsidR="00911E38">
        <w:rPr>
          <w:rFonts w:ascii="Calibri" w:eastAsia="宋体" w:hAnsi="Calibri"/>
          <w:lang w:eastAsia="zh-CN"/>
        </w:rPr>
        <w:tab/>
        <w:t xml:space="preserve">  1</w:t>
      </w:r>
      <w:r w:rsidR="00911E38">
        <w:rPr>
          <w:rFonts w:ascii="Calibri" w:eastAsia="宋体" w:hAnsi="Calibri" w:hint="eastAsia"/>
          <w:lang w:eastAsia="zh-CN"/>
        </w:rPr>
        <w:t>1</w:t>
      </w:r>
    </w:p>
    <w:p w:rsidR="00544F32" w:rsidRDefault="00544F32">
      <w:pPr>
        <w:spacing w:line="480" w:lineRule="auto"/>
        <w:rPr>
          <w:rFonts w:ascii="Calibri" w:eastAsia="宋体" w:hAnsi="Calibri"/>
          <w:lang w:eastAsia="zh-CN"/>
        </w:rPr>
      </w:pPr>
      <w:r>
        <w:rPr>
          <w:rFonts w:ascii="Calibri" w:eastAsia="宋体" w:hAnsi="Calibri"/>
          <w:lang w:eastAsia="zh-CN"/>
        </w:rPr>
        <w:t>1.3.</w:t>
      </w:r>
      <w:r>
        <w:rPr>
          <w:rFonts w:ascii="Calibri" w:eastAsia="宋体" w:hAnsi="Calibri"/>
          <w:lang w:eastAsia="zh-CN"/>
        </w:rPr>
        <w:tab/>
      </w:r>
      <w:r>
        <w:rPr>
          <w:rFonts w:ascii="Calibri" w:eastAsia="宋体" w:hAnsi="Calibri"/>
          <w:lang w:eastAsia="zh-CN"/>
        </w:rPr>
        <w:tab/>
        <w:t>Adminis</w:t>
      </w:r>
      <w:r w:rsidR="00911E38">
        <w:rPr>
          <w:rFonts w:ascii="Calibri" w:eastAsia="宋体" w:hAnsi="Calibri"/>
          <w:lang w:eastAsia="zh-CN"/>
        </w:rPr>
        <w:t>trator Module</w:t>
      </w:r>
      <w:r w:rsidR="00911E38">
        <w:rPr>
          <w:rFonts w:ascii="Calibri" w:eastAsia="宋体" w:hAnsi="Calibri"/>
          <w:lang w:eastAsia="zh-CN"/>
        </w:rPr>
        <w:tab/>
      </w:r>
      <w:r w:rsidR="00911E38">
        <w:rPr>
          <w:rFonts w:ascii="Calibri" w:eastAsia="宋体" w:hAnsi="Calibri"/>
          <w:lang w:eastAsia="zh-CN"/>
        </w:rPr>
        <w:tab/>
      </w:r>
      <w:r w:rsidR="00911E38">
        <w:rPr>
          <w:rFonts w:ascii="Calibri" w:eastAsia="宋体" w:hAnsi="Calibri"/>
          <w:lang w:eastAsia="zh-CN"/>
        </w:rPr>
        <w:tab/>
      </w:r>
      <w:r w:rsidR="00911E38">
        <w:rPr>
          <w:rFonts w:ascii="Calibri" w:eastAsia="宋体" w:hAnsi="Calibri"/>
          <w:lang w:eastAsia="zh-CN"/>
        </w:rPr>
        <w:tab/>
      </w:r>
      <w:r w:rsidR="00911E38">
        <w:rPr>
          <w:rFonts w:ascii="Calibri" w:eastAsia="宋体" w:hAnsi="Calibri"/>
          <w:lang w:eastAsia="zh-CN"/>
        </w:rPr>
        <w:tab/>
      </w:r>
      <w:r w:rsidR="00911E38">
        <w:rPr>
          <w:rFonts w:ascii="Calibri" w:eastAsia="宋体" w:hAnsi="Calibri"/>
          <w:lang w:eastAsia="zh-CN"/>
        </w:rPr>
        <w:tab/>
        <w:t xml:space="preserve">  1</w:t>
      </w:r>
      <w:r w:rsidR="00911E38">
        <w:rPr>
          <w:rFonts w:ascii="Calibri" w:eastAsia="宋体" w:hAnsi="Calibri" w:hint="eastAsia"/>
          <w:lang w:eastAsia="zh-CN"/>
        </w:rPr>
        <w:t>2</w:t>
      </w:r>
    </w:p>
    <w:p w:rsidR="00544F32" w:rsidRDefault="00544F32" w:rsidP="00F72B4C">
      <w:pPr>
        <w:pBdr>
          <w:bottom w:val="single" w:sz="6" w:space="1" w:color="auto"/>
        </w:pBdr>
        <w:spacing w:beforeLines="50" w:afterLines="50"/>
        <w:rPr>
          <w:rFonts w:ascii="Calibri" w:eastAsia="宋体" w:hAnsi="Calibri"/>
          <w:lang w:eastAsia="zh-CN"/>
        </w:rPr>
      </w:pPr>
      <w:r>
        <w:rPr>
          <w:rFonts w:ascii="Calibri" w:eastAsia="宋体" w:hAnsi="Calibri"/>
          <w:lang w:eastAsia="zh-CN"/>
        </w:rPr>
        <w:br w:type="page"/>
      </w:r>
    </w:p>
    <w:p w:rsidR="00544F32" w:rsidRDefault="00544F32" w:rsidP="00F72B4C">
      <w:pPr>
        <w:spacing w:beforeLines="50" w:afterLines="50"/>
        <w:rPr>
          <w:rFonts w:ascii="Calibri" w:hAnsi="Calibri"/>
        </w:rPr>
      </w:pPr>
    </w:p>
    <w:p w:rsidR="00544F32" w:rsidRDefault="00544F32" w:rsidP="00F72B4C">
      <w:pPr>
        <w:spacing w:beforeLines="50" w:afterLines="50"/>
        <w:rPr>
          <w:rFonts w:ascii="Calibri" w:hAnsi="Calibri"/>
          <w:b/>
        </w:rPr>
      </w:pPr>
      <w:proofErr w:type="gramStart"/>
      <w:r>
        <w:rPr>
          <w:rFonts w:ascii="Calibri" w:eastAsia="宋体" w:hAnsi="Calibri"/>
          <w:b/>
          <w:lang w:eastAsia="zh-CN"/>
        </w:rPr>
        <w:t>DFD</w:t>
      </w:r>
      <w:r>
        <w:rPr>
          <w:rFonts w:ascii="Calibri" w:hAnsi="Calibri"/>
          <w:b/>
        </w:rPr>
        <w:t xml:space="preserve"> No.</w:t>
      </w:r>
      <w:proofErr w:type="gramEnd"/>
      <w:r>
        <w:rPr>
          <w:rFonts w:ascii="Calibri" w:hAnsi="Calibri"/>
          <w:b/>
        </w:rPr>
        <w:tab/>
      </w:r>
      <w:r>
        <w:rPr>
          <w:rFonts w:ascii="Calibri" w:hAnsi="Calibri"/>
          <w:b/>
        </w:rPr>
        <w:tab/>
      </w:r>
      <w:r>
        <w:rPr>
          <w:rFonts w:ascii="Calibri" w:hAnsi="Calibri"/>
          <w:b/>
        </w:rPr>
        <w:tab/>
      </w:r>
      <w:r>
        <w:rPr>
          <w:rFonts w:ascii="Calibri" w:eastAsia="宋体" w:hAnsi="Calibri"/>
          <w:b/>
          <w:lang w:eastAsia="zh-CN"/>
        </w:rPr>
        <w:t xml:space="preserve"> </w:t>
      </w:r>
      <w:proofErr w:type="gramStart"/>
      <w:r>
        <w:rPr>
          <w:rFonts w:ascii="Calibri" w:eastAsia="宋体" w:hAnsi="Calibri"/>
          <w:b/>
          <w:lang w:eastAsia="zh-CN"/>
        </w:rPr>
        <w:t xml:space="preserve">DFD </w:t>
      </w:r>
      <w:r>
        <w:rPr>
          <w:rFonts w:ascii="Calibri" w:hAnsi="Calibri"/>
          <w:b/>
        </w:rPr>
        <w:t>Title</w:t>
      </w:r>
      <w:r>
        <w:rPr>
          <w:rFonts w:ascii="Calibri" w:hAnsi="Calibri"/>
          <w:b/>
        </w:rPr>
        <w:tab/>
      </w:r>
      <w:r>
        <w:rPr>
          <w:rFonts w:ascii="Calibri" w:hAnsi="Calibri"/>
          <w:b/>
        </w:rPr>
        <w:tab/>
      </w:r>
      <w:r>
        <w:rPr>
          <w:rFonts w:ascii="Calibri" w:hAnsi="Calibri"/>
          <w:b/>
        </w:rPr>
        <w:tab/>
        <w:t xml:space="preserve">    </w:t>
      </w:r>
      <w:r>
        <w:rPr>
          <w:rFonts w:ascii="Calibri" w:eastAsia="宋体" w:hAnsi="Calibri"/>
          <w:b/>
          <w:lang w:eastAsia="zh-CN"/>
        </w:rPr>
        <w:t xml:space="preserve">                  </w:t>
      </w:r>
      <w:r>
        <w:rPr>
          <w:rFonts w:ascii="Calibri" w:hAnsi="Calibri"/>
          <w:b/>
        </w:rPr>
        <w:t xml:space="preserve">  Page No.</w:t>
      </w:r>
      <w:proofErr w:type="gramEnd"/>
    </w:p>
    <w:p w:rsidR="00544F32" w:rsidRDefault="00544F32" w:rsidP="00F72B4C">
      <w:pPr>
        <w:pBdr>
          <w:bottom w:val="single" w:sz="6" w:space="1" w:color="auto"/>
        </w:pBdr>
        <w:spacing w:beforeLines="50" w:afterLines="50"/>
        <w:rPr>
          <w:rFonts w:ascii="Calibri" w:hAnsi="Calibri"/>
        </w:rPr>
      </w:pPr>
    </w:p>
    <w:p w:rsidR="00544F32" w:rsidRDefault="00544F32" w:rsidP="00F72B4C">
      <w:pPr>
        <w:spacing w:beforeLines="50" w:afterLines="50"/>
        <w:rPr>
          <w:rFonts w:ascii="Calibri" w:hAnsi="Calibri"/>
        </w:rPr>
      </w:pPr>
    </w:p>
    <w:p w:rsidR="00544F32" w:rsidRDefault="00544F32" w:rsidP="00F72B4C">
      <w:pPr>
        <w:spacing w:beforeLines="50" w:afterLines="50"/>
        <w:rPr>
          <w:rFonts w:ascii="Calibri" w:eastAsia="宋体" w:hAnsi="Calibri"/>
          <w:lang w:eastAsia="zh-CN"/>
        </w:rPr>
      </w:pPr>
      <w:r w:rsidRPr="00833F85">
        <w:rPr>
          <w:rFonts w:ascii="Calibri" w:eastAsia="宋体" w:hAnsi="Calibri"/>
          <w:lang w:eastAsia="zh-CN"/>
        </w:rPr>
        <w:t>2</w:t>
      </w:r>
      <w:r w:rsidRPr="00833F85">
        <w:rPr>
          <w:rFonts w:ascii="Calibri" w:hAnsi="Calibri"/>
        </w:rPr>
        <w:t>.1.</w:t>
      </w:r>
      <w:r w:rsidRPr="00833F85">
        <w:rPr>
          <w:rFonts w:ascii="Calibri" w:hAnsi="Calibri"/>
        </w:rPr>
        <w:tab/>
      </w:r>
      <w:r w:rsidRPr="00833F85">
        <w:rPr>
          <w:rFonts w:ascii="Calibri" w:eastAsia="宋体" w:hAnsi="Calibri"/>
          <w:lang w:eastAsia="zh-CN"/>
        </w:rPr>
        <w:t>Tourist Module</w:t>
      </w:r>
      <w:r w:rsidRPr="00833F85">
        <w:rPr>
          <w:rFonts w:ascii="Calibri" w:hAnsi="Calibri"/>
        </w:rPr>
        <w:tab/>
      </w:r>
      <w:r w:rsidRPr="00833F85">
        <w:rPr>
          <w:rFonts w:ascii="Calibri" w:hAnsi="Calibri"/>
        </w:rPr>
        <w:tab/>
      </w:r>
      <w:r w:rsidRPr="00833F85">
        <w:rPr>
          <w:rFonts w:ascii="Calibri" w:hAnsi="Calibri"/>
        </w:rPr>
        <w:tab/>
      </w:r>
      <w:r w:rsidRPr="00833F85">
        <w:rPr>
          <w:rFonts w:ascii="Calibri" w:hAnsi="Calibri"/>
        </w:rPr>
        <w:tab/>
      </w:r>
      <w:r w:rsidRPr="00833F85">
        <w:rPr>
          <w:rFonts w:ascii="Calibri" w:hAnsi="Calibri"/>
        </w:rPr>
        <w:tab/>
      </w:r>
      <w:r w:rsidRPr="00833F85">
        <w:rPr>
          <w:rFonts w:ascii="Calibri" w:hAnsi="Calibri"/>
        </w:rPr>
        <w:tab/>
      </w:r>
      <w:r w:rsidRPr="00833F85">
        <w:rPr>
          <w:rFonts w:ascii="Calibri" w:hAnsi="Calibri"/>
        </w:rPr>
        <w:tab/>
      </w:r>
      <w:r w:rsidR="00911E38">
        <w:rPr>
          <w:rFonts w:ascii="Calibri" w:eastAsia="宋体" w:hAnsi="Calibri"/>
          <w:lang w:eastAsia="zh-CN"/>
        </w:rPr>
        <w:tab/>
        <w:t>1</w:t>
      </w:r>
      <w:r w:rsidR="00911E38">
        <w:rPr>
          <w:rFonts w:ascii="Calibri" w:eastAsia="宋体" w:hAnsi="Calibri" w:hint="eastAsia"/>
          <w:lang w:eastAsia="zh-CN"/>
        </w:rPr>
        <w:t>3</w:t>
      </w:r>
    </w:p>
    <w:p w:rsidR="00544F32" w:rsidRDefault="00544F32" w:rsidP="00F72B4C">
      <w:pPr>
        <w:spacing w:beforeLines="50" w:afterLines="50"/>
        <w:rPr>
          <w:rFonts w:ascii="Calibri" w:eastAsia="宋体" w:hAnsi="Calibri"/>
          <w:lang w:eastAsia="zh-CN"/>
        </w:rPr>
      </w:pPr>
      <w:r>
        <w:rPr>
          <w:rFonts w:ascii="Calibri" w:eastAsia="宋体" w:hAnsi="Calibri"/>
          <w:lang w:eastAsia="zh-CN"/>
        </w:rPr>
        <w:t>2</w:t>
      </w:r>
      <w:r>
        <w:rPr>
          <w:rFonts w:ascii="Calibri" w:hAnsi="Calibri"/>
        </w:rPr>
        <w:t xml:space="preserve">.2. </w:t>
      </w:r>
      <w:r w:rsidR="00911E38">
        <w:rPr>
          <w:rFonts w:ascii="Calibri" w:eastAsia="宋体" w:hAnsi="Calibri"/>
          <w:lang w:eastAsia="zh-CN"/>
        </w:rPr>
        <w:t xml:space="preserve">     User Module </w:t>
      </w:r>
      <w:r w:rsidR="00911E38">
        <w:rPr>
          <w:rFonts w:ascii="Calibri" w:eastAsia="宋体" w:hAnsi="Calibri"/>
          <w:lang w:eastAsia="zh-CN"/>
        </w:rPr>
        <w:tab/>
      </w:r>
      <w:r w:rsidR="00911E38">
        <w:rPr>
          <w:rFonts w:ascii="Calibri" w:eastAsia="宋体" w:hAnsi="Calibri"/>
          <w:lang w:eastAsia="zh-CN"/>
        </w:rPr>
        <w:tab/>
      </w:r>
      <w:r w:rsidR="00911E38">
        <w:rPr>
          <w:rFonts w:ascii="Calibri" w:eastAsia="宋体" w:hAnsi="Calibri"/>
          <w:lang w:eastAsia="zh-CN"/>
        </w:rPr>
        <w:tab/>
      </w:r>
      <w:r w:rsidR="00911E38">
        <w:rPr>
          <w:rFonts w:ascii="Calibri" w:eastAsia="宋体" w:hAnsi="Calibri"/>
          <w:lang w:eastAsia="zh-CN"/>
        </w:rPr>
        <w:tab/>
      </w:r>
      <w:r w:rsidR="00911E38">
        <w:rPr>
          <w:rFonts w:ascii="Calibri" w:eastAsia="宋体" w:hAnsi="Calibri"/>
          <w:lang w:eastAsia="zh-CN"/>
        </w:rPr>
        <w:tab/>
      </w:r>
      <w:r w:rsidR="00911E38">
        <w:rPr>
          <w:rFonts w:ascii="Calibri" w:eastAsia="宋体" w:hAnsi="Calibri"/>
          <w:lang w:eastAsia="zh-CN"/>
        </w:rPr>
        <w:tab/>
      </w:r>
      <w:r w:rsidR="00911E38">
        <w:rPr>
          <w:rFonts w:ascii="Calibri" w:eastAsia="宋体" w:hAnsi="Calibri"/>
          <w:lang w:eastAsia="zh-CN"/>
        </w:rPr>
        <w:tab/>
      </w:r>
      <w:r w:rsidR="00911E38">
        <w:rPr>
          <w:rFonts w:ascii="Calibri" w:eastAsia="宋体" w:hAnsi="Calibri"/>
          <w:lang w:eastAsia="zh-CN"/>
        </w:rPr>
        <w:tab/>
      </w:r>
      <w:r w:rsidR="00911E38">
        <w:rPr>
          <w:rFonts w:ascii="Calibri" w:eastAsia="宋体" w:hAnsi="Calibri"/>
          <w:lang w:eastAsia="zh-CN"/>
        </w:rPr>
        <w:tab/>
        <w:t>1</w:t>
      </w:r>
      <w:r w:rsidR="00911E38">
        <w:rPr>
          <w:rFonts w:ascii="Calibri" w:eastAsia="宋体" w:hAnsi="Calibri" w:hint="eastAsia"/>
          <w:lang w:eastAsia="zh-CN"/>
        </w:rPr>
        <w:t>4</w:t>
      </w:r>
    </w:p>
    <w:p w:rsidR="00544F32" w:rsidRDefault="00544F32" w:rsidP="00F72B4C">
      <w:pPr>
        <w:spacing w:beforeLines="50" w:afterLines="50"/>
        <w:rPr>
          <w:rFonts w:ascii="Calibri" w:eastAsia="宋体" w:hAnsi="Calibri"/>
          <w:lang w:eastAsia="zh-CN"/>
        </w:rPr>
      </w:pPr>
      <w:r>
        <w:rPr>
          <w:rFonts w:ascii="Calibri" w:eastAsia="宋体" w:hAnsi="Calibri"/>
          <w:lang w:eastAsia="zh-CN"/>
        </w:rPr>
        <w:t>2.</w:t>
      </w:r>
      <w:r w:rsidR="00911E38">
        <w:rPr>
          <w:rFonts w:ascii="Calibri" w:eastAsia="宋体" w:hAnsi="Calibri"/>
          <w:lang w:eastAsia="zh-CN"/>
        </w:rPr>
        <w:t>3.</w:t>
      </w:r>
      <w:r w:rsidR="00911E38">
        <w:rPr>
          <w:rFonts w:ascii="Calibri" w:eastAsia="宋体" w:hAnsi="Calibri"/>
          <w:lang w:eastAsia="zh-CN"/>
        </w:rPr>
        <w:tab/>
        <w:t>Administrator Module</w:t>
      </w:r>
      <w:r w:rsidR="00911E38">
        <w:rPr>
          <w:rFonts w:ascii="Calibri" w:eastAsia="宋体" w:hAnsi="Calibri"/>
          <w:lang w:eastAsia="zh-CN"/>
        </w:rPr>
        <w:tab/>
      </w:r>
      <w:r w:rsidR="00911E38">
        <w:rPr>
          <w:rFonts w:ascii="Calibri" w:eastAsia="宋体" w:hAnsi="Calibri"/>
          <w:lang w:eastAsia="zh-CN"/>
        </w:rPr>
        <w:tab/>
      </w:r>
      <w:r w:rsidR="00911E38">
        <w:rPr>
          <w:rFonts w:ascii="Calibri" w:eastAsia="宋体" w:hAnsi="Calibri"/>
          <w:lang w:eastAsia="zh-CN"/>
        </w:rPr>
        <w:tab/>
      </w:r>
      <w:r w:rsidR="00911E38">
        <w:rPr>
          <w:rFonts w:ascii="Calibri" w:eastAsia="宋体" w:hAnsi="Calibri"/>
          <w:lang w:eastAsia="zh-CN"/>
        </w:rPr>
        <w:tab/>
      </w:r>
      <w:r w:rsidR="00911E38">
        <w:rPr>
          <w:rFonts w:ascii="Calibri" w:eastAsia="宋体" w:hAnsi="Calibri"/>
          <w:lang w:eastAsia="zh-CN"/>
        </w:rPr>
        <w:tab/>
      </w:r>
      <w:r w:rsidR="00911E38">
        <w:rPr>
          <w:rFonts w:ascii="Calibri" w:eastAsia="宋体" w:hAnsi="Calibri"/>
          <w:lang w:eastAsia="zh-CN"/>
        </w:rPr>
        <w:tab/>
      </w:r>
      <w:r w:rsidR="00911E38">
        <w:rPr>
          <w:rFonts w:ascii="Calibri" w:eastAsia="宋体" w:hAnsi="Calibri"/>
          <w:lang w:eastAsia="zh-CN"/>
        </w:rPr>
        <w:tab/>
        <w:t>1</w:t>
      </w:r>
      <w:r w:rsidR="00911E38">
        <w:rPr>
          <w:rFonts w:ascii="Calibri" w:eastAsia="宋体" w:hAnsi="Calibri" w:hint="eastAsia"/>
          <w:lang w:eastAsia="zh-CN"/>
        </w:rPr>
        <w:t>5</w:t>
      </w:r>
    </w:p>
    <w:p w:rsidR="00544F32" w:rsidRDefault="00544F32" w:rsidP="00F72B4C">
      <w:pPr>
        <w:spacing w:beforeLines="50" w:afterLines="50"/>
        <w:rPr>
          <w:rFonts w:ascii="Calibri" w:eastAsia="宋体" w:hAnsi="Calibri"/>
          <w:lang w:eastAsia="zh-CN"/>
        </w:rPr>
      </w:pPr>
    </w:p>
    <w:p w:rsidR="00544F32" w:rsidRDefault="00544F32" w:rsidP="00F72B4C">
      <w:pPr>
        <w:spacing w:beforeLines="50" w:afterLines="50"/>
        <w:rPr>
          <w:rFonts w:ascii="Calibri" w:hAnsi="Calibri"/>
        </w:rPr>
      </w:pPr>
    </w:p>
    <w:p w:rsidR="00544F32" w:rsidRDefault="00544F32" w:rsidP="00F72B4C">
      <w:pPr>
        <w:spacing w:beforeLines="50" w:afterLines="50"/>
        <w:rPr>
          <w:rFonts w:ascii="Calibri" w:hAnsi="Calibri"/>
        </w:rPr>
      </w:pPr>
    </w:p>
    <w:p w:rsidR="00544F32" w:rsidRDefault="00544F32" w:rsidP="00F72B4C">
      <w:pPr>
        <w:spacing w:beforeLines="50" w:afterLines="50"/>
        <w:rPr>
          <w:rFonts w:ascii="Calibri" w:hAnsi="Calibri"/>
        </w:rPr>
      </w:pPr>
    </w:p>
    <w:p w:rsidR="00544F32" w:rsidRDefault="00544F32" w:rsidP="00F72B4C">
      <w:pPr>
        <w:spacing w:beforeLines="50" w:afterLines="50"/>
        <w:rPr>
          <w:rFonts w:ascii="Calibri" w:hAnsi="Calibri"/>
        </w:rPr>
      </w:pPr>
    </w:p>
    <w:p w:rsidR="00544F32" w:rsidRDefault="00544F32" w:rsidP="00F72B4C">
      <w:pPr>
        <w:spacing w:beforeLines="50" w:afterLines="50"/>
        <w:rPr>
          <w:rFonts w:ascii="Calibri" w:hAnsi="Calibri"/>
        </w:rPr>
      </w:pPr>
    </w:p>
    <w:p w:rsidR="00544F32" w:rsidRDefault="00544F32" w:rsidP="00F72B4C">
      <w:pPr>
        <w:spacing w:beforeLines="50" w:afterLines="50"/>
        <w:rPr>
          <w:rFonts w:ascii="Calibri" w:hAnsi="Calibri"/>
        </w:rPr>
      </w:pPr>
    </w:p>
    <w:p w:rsidR="00544F32" w:rsidRDefault="00544F32" w:rsidP="00F72B4C">
      <w:pPr>
        <w:pBdr>
          <w:bottom w:val="single" w:sz="6" w:space="1" w:color="auto"/>
        </w:pBdr>
        <w:spacing w:beforeLines="50" w:afterLines="50"/>
        <w:rPr>
          <w:rFonts w:ascii="Calibri" w:eastAsia="宋体" w:hAnsi="Calibri"/>
          <w:lang w:eastAsia="zh-CN"/>
        </w:rPr>
      </w:pPr>
      <w:r>
        <w:rPr>
          <w:rFonts w:ascii="Calibri" w:eastAsia="宋体" w:hAnsi="Calibri"/>
          <w:lang w:eastAsia="zh-CN"/>
        </w:rPr>
        <w:br w:type="page"/>
      </w:r>
    </w:p>
    <w:p w:rsidR="00544F32" w:rsidRDefault="00544F32" w:rsidP="00F72B4C">
      <w:pPr>
        <w:spacing w:beforeLines="50" w:afterLines="50"/>
        <w:rPr>
          <w:rFonts w:ascii="Calibri" w:hAnsi="Calibri"/>
        </w:rPr>
      </w:pPr>
    </w:p>
    <w:p w:rsidR="00544F32" w:rsidRDefault="00544F32" w:rsidP="00F72B4C">
      <w:pPr>
        <w:spacing w:beforeLines="50" w:afterLines="50"/>
        <w:rPr>
          <w:rFonts w:ascii="Calibri" w:hAnsi="Calibri"/>
          <w:b/>
        </w:rPr>
      </w:pPr>
      <w:proofErr w:type="gramStart"/>
      <w:r>
        <w:rPr>
          <w:rFonts w:ascii="Calibri" w:hAnsi="Calibri"/>
          <w:b/>
        </w:rPr>
        <w:t>Screenshot No.</w:t>
      </w:r>
      <w:proofErr w:type="gramEnd"/>
      <w:r>
        <w:rPr>
          <w:rFonts w:ascii="Calibri" w:hAnsi="Calibri"/>
          <w:b/>
        </w:rPr>
        <w:tab/>
      </w:r>
      <w:r>
        <w:rPr>
          <w:rFonts w:ascii="Calibri" w:hAnsi="Calibri"/>
          <w:b/>
        </w:rPr>
        <w:tab/>
      </w:r>
      <w:r>
        <w:rPr>
          <w:rFonts w:ascii="Calibri" w:hAnsi="Calibri"/>
          <w:b/>
        </w:rPr>
        <w:tab/>
      </w:r>
      <w:proofErr w:type="gramStart"/>
      <w:r>
        <w:rPr>
          <w:rFonts w:ascii="Calibri" w:hAnsi="Calibri"/>
          <w:b/>
        </w:rPr>
        <w:t>Screenshot Title</w:t>
      </w:r>
      <w:r>
        <w:rPr>
          <w:rFonts w:ascii="Calibri" w:hAnsi="Calibri"/>
          <w:b/>
        </w:rPr>
        <w:tab/>
      </w:r>
      <w:r>
        <w:rPr>
          <w:rFonts w:ascii="Calibri" w:hAnsi="Calibri"/>
          <w:b/>
        </w:rPr>
        <w:tab/>
        <w:t xml:space="preserve">       </w:t>
      </w:r>
      <w:r>
        <w:rPr>
          <w:rFonts w:ascii="Calibri" w:hAnsi="Calibri"/>
          <w:b/>
        </w:rPr>
        <w:tab/>
        <w:t xml:space="preserve">      Page No.</w:t>
      </w:r>
      <w:proofErr w:type="gramEnd"/>
    </w:p>
    <w:p w:rsidR="00544F32" w:rsidRDefault="00544F32" w:rsidP="00F72B4C">
      <w:pPr>
        <w:pBdr>
          <w:bottom w:val="single" w:sz="6" w:space="1" w:color="auto"/>
        </w:pBdr>
        <w:spacing w:beforeLines="50" w:afterLines="50"/>
        <w:rPr>
          <w:rFonts w:ascii="Calibri" w:hAnsi="Calibri"/>
        </w:rPr>
      </w:pPr>
    </w:p>
    <w:p w:rsidR="00544F32" w:rsidRDefault="00544F32" w:rsidP="00F72B4C">
      <w:pPr>
        <w:spacing w:beforeLines="50" w:afterLines="50"/>
        <w:rPr>
          <w:rFonts w:ascii="Calibri" w:hAnsi="Calibri"/>
        </w:rPr>
      </w:pPr>
      <w:r>
        <w:rPr>
          <w:rFonts w:ascii="Calibri" w:hAnsi="Calibri"/>
        </w:rPr>
        <w:tab/>
      </w:r>
      <w:r>
        <w:rPr>
          <w:rFonts w:ascii="Calibri" w:hAnsi="Calibri"/>
        </w:rPr>
        <w:tab/>
      </w:r>
      <w:r>
        <w:rPr>
          <w:rFonts w:ascii="Calibri" w:hAnsi="Calibri"/>
        </w:rPr>
        <w:tab/>
      </w:r>
    </w:p>
    <w:p w:rsidR="00544F32" w:rsidRDefault="00544F32" w:rsidP="00F72B4C">
      <w:pPr>
        <w:spacing w:beforeLines="50" w:afterLines="50"/>
        <w:rPr>
          <w:rFonts w:ascii="Calibri" w:eastAsia="宋体" w:hAnsi="Calibri"/>
          <w:lang w:eastAsia="zh-CN"/>
        </w:rPr>
      </w:pPr>
      <w:r>
        <w:rPr>
          <w:rFonts w:ascii="Calibri" w:eastAsia="宋体" w:hAnsi="Calibri"/>
          <w:lang w:eastAsia="zh-CN"/>
        </w:rPr>
        <w:t>3</w:t>
      </w:r>
      <w:r>
        <w:rPr>
          <w:rFonts w:ascii="Calibri" w:hAnsi="Calibri"/>
        </w:rPr>
        <w:t>.1.</w:t>
      </w:r>
      <w:r>
        <w:rPr>
          <w:rFonts w:ascii="Calibri" w:hAnsi="Calibri"/>
        </w:rPr>
        <w:tab/>
      </w:r>
      <w:r>
        <w:rPr>
          <w:rFonts w:ascii="Calibri" w:hAnsi="Calibri"/>
        </w:rPr>
        <w:tab/>
      </w:r>
      <w:r>
        <w:rPr>
          <w:rFonts w:ascii="Calibri" w:eastAsia="宋体" w:hAnsi="Calibri"/>
          <w:lang w:eastAsia="zh-CN"/>
        </w:rPr>
        <w:tab/>
      </w:r>
      <w:r>
        <w:rPr>
          <w:rFonts w:ascii="Calibri" w:eastAsia="宋体" w:hAnsi="Calibri"/>
          <w:lang w:eastAsia="zh-CN"/>
        </w:rPr>
        <w:tab/>
      </w:r>
      <w:r>
        <w:rPr>
          <w:rFonts w:ascii="Calibri" w:eastAsia="宋体" w:hAnsi="Calibri"/>
          <w:lang w:eastAsia="zh-CN"/>
        </w:rPr>
        <w:tab/>
        <w:t>Tourist Module</w:t>
      </w:r>
      <w:r>
        <w:rPr>
          <w:rFonts w:ascii="Calibri" w:hAnsi="Calibri"/>
        </w:rPr>
        <w:tab/>
      </w:r>
      <w:r>
        <w:rPr>
          <w:rFonts w:ascii="Calibri" w:hAnsi="Calibri"/>
        </w:rPr>
        <w:tab/>
      </w:r>
      <w:r>
        <w:rPr>
          <w:rFonts w:ascii="Calibri" w:hAnsi="Calibri"/>
        </w:rPr>
        <w:tab/>
      </w:r>
      <w:r>
        <w:rPr>
          <w:rFonts w:ascii="Calibri" w:hAnsi="Calibri"/>
        </w:rPr>
        <w:tab/>
      </w:r>
      <w:r w:rsidR="00911E38">
        <w:rPr>
          <w:rFonts w:ascii="Calibri" w:eastAsia="宋体" w:hAnsi="Calibri"/>
          <w:lang w:eastAsia="zh-CN"/>
        </w:rPr>
        <w:t>1</w:t>
      </w:r>
      <w:r w:rsidR="00911E38">
        <w:rPr>
          <w:rFonts w:ascii="Calibri" w:eastAsia="宋体" w:hAnsi="Calibri" w:hint="eastAsia"/>
          <w:lang w:eastAsia="zh-CN"/>
        </w:rPr>
        <w:t>6</w:t>
      </w:r>
    </w:p>
    <w:p w:rsidR="00544F32" w:rsidRDefault="00544F32" w:rsidP="00F72B4C">
      <w:pPr>
        <w:spacing w:beforeLines="50" w:afterLines="50"/>
        <w:rPr>
          <w:rFonts w:ascii="Calibri" w:eastAsia="宋体" w:hAnsi="Calibri"/>
          <w:lang w:eastAsia="zh-CN"/>
        </w:rPr>
      </w:pPr>
      <w:r>
        <w:rPr>
          <w:rFonts w:ascii="Calibri" w:eastAsia="宋体" w:hAnsi="Calibri"/>
          <w:lang w:eastAsia="zh-CN"/>
        </w:rPr>
        <w:t>3</w:t>
      </w:r>
      <w:r>
        <w:rPr>
          <w:rFonts w:ascii="Calibri" w:hAnsi="Calibri"/>
        </w:rPr>
        <w:t>.2.</w:t>
      </w:r>
      <w:r>
        <w:rPr>
          <w:rFonts w:ascii="Calibri" w:hAnsi="Calibri"/>
        </w:rPr>
        <w:tab/>
      </w:r>
      <w:r>
        <w:rPr>
          <w:rFonts w:ascii="Calibri" w:hAnsi="Calibri"/>
        </w:rPr>
        <w:tab/>
      </w:r>
      <w:r>
        <w:rPr>
          <w:rFonts w:ascii="Calibri" w:eastAsia="宋体" w:hAnsi="Calibri"/>
          <w:lang w:eastAsia="zh-CN"/>
        </w:rPr>
        <w:tab/>
      </w:r>
      <w:r>
        <w:rPr>
          <w:rFonts w:ascii="Calibri" w:eastAsia="宋体" w:hAnsi="Calibri"/>
          <w:lang w:eastAsia="zh-CN"/>
        </w:rPr>
        <w:tab/>
      </w:r>
      <w:r>
        <w:rPr>
          <w:rFonts w:ascii="Calibri" w:eastAsia="宋体" w:hAnsi="Calibri"/>
          <w:lang w:eastAsia="zh-CN"/>
        </w:rPr>
        <w:tab/>
        <w:t>User Module</w:t>
      </w:r>
      <w:r>
        <w:rPr>
          <w:rFonts w:ascii="Calibri" w:hAnsi="Calibri"/>
        </w:rPr>
        <w:tab/>
      </w:r>
      <w:r>
        <w:rPr>
          <w:rFonts w:ascii="Calibri" w:hAnsi="Calibri"/>
        </w:rPr>
        <w:tab/>
      </w:r>
      <w:r>
        <w:rPr>
          <w:rFonts w:ascii="Calibri" w:eastAsia="宋体" w:hAnsi="Calibri"/>
          <w:lang w:eastAsia="zh-CN"/>
        </w:rPr>
        <w:tab/>
      </w:r>
      <w:r>
        <w:rPr>
          <w:rFonts w:ascii="Calibri" w:eastAsia="宋体" w:hAnsi="Calibri"/>
          <w:lang w:eastAsia="zh-CN"/>
        </w:rPr>
        <w:tab/>
      </w:r>
      <w:r>
        <w:rPr>
          <w:rFonts w:ascii="Calibri" w:eastAsia="宋体" w:hAnsi="Calibri"/>
          <w:lang w:eastAsia="zh-CN"/>
        </w:rPr>
        <w:tab/>
        <w:t>2</w:t>
      </w:r>
      <w:r w:rsidR="00911E38">
        <w:rPr>
          <w:rFonts w:ascii="Calibri" w:eastAsia="宋体" w:hAnsi="Calibri" w:hint="eastAsia"/>
          <w:lang w:eastAsia="zh-CN"/>
        </w:rPr>
        <w:t>0</w:t>
      </w:r>
    </w:p>
    <w:p w:rsidR="00544F32" w:rsidRDefault="00544F32" w:rsidP="00F72B4C">
      <w:pPr>
        <w:spacing w:beforeLines="50" w:afterLines="50"/>
        <w:rPr>
          <w:rFonts w:ascii="Calibri" w:eastAsia="宋体" w:hAnsi="Calibri"/>
          <w:lang w:eastAsia="zh-CN"/>
        </w:rPr>
      </w:pPr>
      <w:r>
        <w:rPr>
          <w:rFonts w:ascii="Calibri" w:eastAsia="宋体" w:hAnsi="Calibri"/>
          <w:lang w:eastAsia="zh-CN"/>
        </w:rPr>
        <w:t>3.3</w:t>
      </w:r>
      <w:r>
        <w:rPr>
          <w:rFonts w:ascii="Calibri" w:eastAsia="宋体" w:hAnsi="Calibri"/>
          <w:lang w:eastAsia="zh-CN"/>
        </w:rPr>
        <w:tab/>
      </w:r>
      <w:r>
        <w:rPr>
          <w:rFonts w:ascii="Calibri" w:eastAsia="宋体" w:hAnsi="Calibri"/>
          <w:lang w:eastAsia="zh-CN"/>
        </w:rPr>
        <w:tab/>
      </w:r>
      <w:r>
        <w:rPr>
          <w:rFonts w:ascii="Calibri" w:eastAsia="宋体" w:hAnsi="Calibri"/>
          <w:lang w:eastAsia="zh-CN"/>
        </w:rPr>
        <w:tab/>
      </w:r>
      <w:r>
        <w:rPr>
          <w:rFonts w:ascii="Calibri" w:eastAsia="宋体" w:hAnsi="Calibri"/>
          <w:lang w:eastAsia="zh-CN"/>
        </w:rPr>
        <w:tab/>
      </w:r>
      <w:r>
        <w:rPr>
          <w:rFonts w:ascii="Calibri" w:eastAsia="宋体" w:hAnsi="Calibri"/>
          <w:lang w:eastAsia="zh-CN"/>
        </w:rPr>
        <w:tab/>
        <w:t>Administrator Module</w:t>
      </w:r>
      <w:r>
        <w:rPr>
          <w:rFonts w:ascii="Calibri" w:hAnsi="Calibri"/>
        </w:rPr>
        <w:tab/>
      </w:r>
      <w:r>
        <w:rPr>
          <w:rFonts w:ascii="Calibri" w:eastAsia="宋体" w:hAnsi="Calibri"/>
          <w:lang w:eastAsia="zh-CN"/>
        </w:rPr>
        <w:tab/>
      </w:r>
      <w:r>
        <w:rPr>
          <w:rFonts w:ascii="Calibri" w:eastAsia="宋体" w:hAnsi="Calibri"/>
          <w:lang w:eastAsia="zh-CN"/>
        </w:rPr>
        <w:tab/>
      </w:r>
      <w:r w:rsidR="00911E38">
        <w:rPr>
          <w:rFonts w:ascii="Calibri" w:eastAsia="宋体" w:hAnsi="Calibri" w:hint="eastAsia"/>
          <w:lang w:eastAsia="zh-CN"/>
        </w:rPr>
        <w:t>2</w:t>
      </w:r>
      <w:r>
        <w:rPr>
          <w:rFonts w:ascii="Calibri" w:eastAsia="宋体" w:hAnsi="Calibri"/>
          <w:lang w:eastAsia="zh-CN"/>
        </w:rPr>
        <w:t>6</w:t>
      </w:r>
    </w:p>
    <w:p w:rsidR="00544F32" w:rsidRDefault="00544F32" w:rsidP="00F72B4C">
      <w:pPr>
        <w:spacing w:beforeLines="50" w:afterLines="50"/>
        <w:rPr>
          <w:rFonts w:ascii="Calibri" w:eastAsia="宋体" w:hAnsi="Calibri"/>
          <w:lang w:eastAsia="zh-CN"/>
        </w:rPr>
      </w:pPr>
    </w:p>
    <w:p w:rsidR="00544F32" w:rsidRDefault="00544F32" w:rsidP="00F72B4C">
      <w:pPr>
        <w:spacing w:beforeLines="50" w:afterLines="50"/>
        <w:rPr>
          <w:rFonts w:ascii="Calibri" w:eastAsia="宋体" w:hAnsi="Calibri"/>
          <w:lang w:eastAsia="zh-CN"/>
        </w:rPr>
      </w:pPr>
    </w:p>
    <w:p w:rsidR="00544F32" w:rsidRDefault="00544F32" w:rsidP="00F72B4C">
      <w:pPr>
        <w:spacing w:beforeLines="50" w:afterLines="50"/>
        <w:rPr>
          <w:rFonts w:ascii="Calibri" w:eastAsia="宋体" w:hAnsi="Calibri"/>
          <w:lang w:eastAsia="zh-CN"/>
        </w:rPr>
      </w:pPr>
    </w:p>
    <w:p w:rsidR="00544F32" w:rsidRPr="00911E38" w:rsidRDefault="00544F32" w:rsidP="00F72B4C">
      <w:pPr>
        <w:spacing w:beforeLines="50" w:afterLines="50"/>
        <w:rPr>
          <w:rFonts w:ascii="Calibri" w:eastAsia="宋体" w:hAnsi="Calibri"/>
          <w:lang w:eastAsia="zh-CN"/>
        </w:rPr>
      </w:pPr>
    </w:p>
    <w:p w:rsidR="00544F32" w:rsidRDefault="00544F32" w:rsidP="00F72B4C">
      <w:pPr>
        <w:spacing w:beforeLines="50" w:afterLines="50"/>
        <w:rPr>
          <w:rFonts w:ascii="Calibri" w:eastAsia="宋体" w:hAnsi="Calibri"/>
          <w:lang w:eastAsia="zh-CN"/>
        </w:rPr>
      </w:pPr>
    </w:p>
    <w:p w:rsidR="00544F32" w:rsidRDefault="00544F32" w:rsidP="00F72B4C">
      <w:pPr>
        <w:numPr>
          <w:ilvl w:val="0"/>
          <w:numId w:val="1"/>
        </w:numPr>
        <w:spacing w:beforeLines="50" w:afterLines="50"/>
        <w:rPr>
          <w:rFonts w:ascii="Calibri" w:eastAsia="宋体" w:hAnsi="Calibri"/>
          <w:b/>
          <w:sz w:val="28"/>
          <w:szCs w:val="28"/>
          <w:lang w:eastAsia="zh-CN"/>
        </w:rPr>
      </w:pPr>
      <w:r>
        <w:rPr>
          <w:rFonts w:ascii="Calibri" w:eastAsia="宋体" w:hAnsi="Calibri"/>
          <w:lang w:eastAsia="zh-CN"/>
        </w:rPr>
        <w:br w:type="page"/>
      </w:r>
      <w:r>
        <w:rPr>
          <w:rFonts w:ascii="Calibri" w:hAnsi="Calibri"/>
          <w:b/>
          <w:sz w:val="32"/>
        </w:rPr>
        <w:lastRenderedPageBreak/>
        <w:t>List of Flowchart</w:t>
      </w:r>
    </w:p>
    <w:p w:rsidR="00544F32" w:rsidRDefault="00544F32" w:rsidP="00F72B4C">
      <w:pPr>
        <w:numPr>
          <w:ilvl w:val="1"/>
          <w:numId w:val="1"/>
        </w:numPr>
        <w:spacing w:beforeLines="50" w:afterLines="50"/>
        <w:rPr>
          <w:rFonts w:ascii="Calibri" w:eastAsia="宋体" w:hAnsi="Calibri"/>
          <w:b/>
          <w:sz w:val="30"/>
          <w:lang w:eastAsia="zh-CN"/>
        </w:rPr>
      </w:pPr>
      <w:r>
        <w:rPr>
          <w:rFonts w:ascii="Calibri" w:eastAsia="宋体" w:hAnsi="Calibri"/>
          <w:b/>
          <w:sz w:val="30"/>
          <w:lang w:eastAsia="zh-CN"/>
        </w:rPr>
        <w:t>Tourist Module</w:t>
      </w:r>
    </w:p>
    <w:p w:rsidR="00544F32" w:rsidRDefault="00317AE8" w:rsidP="00F72B4C">
      <w:pPr>
        <w:spacing w:beforeLines="50" w:afterLines="50"/>
        <w:rPr>
          <w:rFonts w:ascii="Calibri" w:eastAsia="宋体" w:hAnsi="Calibri"/>
          <w:b/>
          <w:sz w:val="30"/>
          <w:lang w:eastAsia="zh-CN"/>
        </w:rPr>
      </w:pPr>
      <w:r>
        <w:rPr>
          <w:rFonts w:ascii="Calibri" w:eastAsia="宋体" w:hAnsi="Calibri"/>
          <w:b/>
          <w:noProof/>
          <w:sz w:val="30"/>
          <w:lang w:eastAsia="zh-CN"/>
        </w:rPr>
        <w:pict>
          <v:group id="_x0000_s1066" style="position:absolute;margin-left:53.6pt;margin-top:18.95pt;width:196.5pt;height:271.6pt;z-index:251684352" coordorigin="5448,2592" coordsize="3930,5432">
            <v:roundrect id="_x0000_s1048" style="position:absolute;left:5896;top:2592;width:1128;height:560" arcsize="10923f">
              <v:textbox style="mso-next-textbox:#_x0000_s1048">
                <w:txbxContent>
                  <w:p w:rsidR="008B4457" w:rsidRPr="00A91A9C" w:rsidRDefault="008B4457" w:rsidP="00A91A9C">
                    <w:pPr>
                      <w:jc w:val="center"/>
                      <w:rPr>
                        <w:rFonts w:ascii="Calibri" w:eastAsia="宋体" w:hAnsi="Calibri"/>
                        <w:lang w:eastAsia="zh-CN"/>
                      </w:rPr>
                    </w:pPr>
                    <w:r w:rsidRPr="00A91A9C">
                      <w:rPr>
                        <w:rFonts w:ascii="Calibri" w:eastAsia="宋体" w:hAnsi="Calibri"/>
                        <w:lang w:eastAsia="zh-CN"/>
                      </w:rPr>
                      <w:t>Start</w:t>
                    </w:r>
                  </w:p>
                </w:txbxContent>
              </v:textbox>
            </v:roundrect>
            <v:shapetype id="_x0000_t32" coordsize="21600,21600" o:spt="32" o:oned="t" path="m,l21600,21600e" filled="f">
              <v:path arrowok="t" fillok="f" o:connecttype="none"/>
              <o:lock v:ext="edit" shapetype="t"/>
            </v:shapetype>
            <v:shape id="_x0000_s1049" type="#_x0000_t32" style="position:absolute;left:6448;top:3152;width:0;height:464" o:connectortype="straight">
              <v:stroke endarrow="block"/>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50" type="#_x0000_t7" style="position:absolute;left:5584;top:3616;width:1584;height:544">
              <v:textbox style="mso-next-textbox:#_x0000_s1050">
                <w:txbxContent>
                  <w:p w:rsidR="008B4457" w:rsidRPr="009E2EB7" w:rsidRDefault="008B4457" w:rsidP="00A91A9C">
                    <w:pPr>
                      <w:jc w:val="center"/>
                      <w:rPr>
                        <w:rFonts w:ascii="Calibri" w:eastAsia="宋体" w:hAnsi="Calibri"/>
                        <w:sz w:val="15"/>
                        <w:lang w:eastAsia="zh-CN"/>
                      </w:rPr>
                    </w:pPr>
                    <w:r w:rsidRPr="009E2EB7">
                      <w:rPr>
                        <w:rFonts w:ascii="Calibri" w:eastAsia="宋体" w:hAnsi="Calibri"/>
                        <w:sz w:val="15"/>
                        <w:lang w:eastAsia="zh-CN"/>
                      </w:rPr>
                      <w:t>Search</w:t>
                    </w:r>
                  </w:p>
                  <w:p w:rsidR="008B4457" w:rsidRPr="009E2EB7" w:rsidRDefault="008B4457" w:rsidP="00A91A9C">
                    <w:pPr>
                      <w:jc w:val="center"/>
                      <w:rPr>
                        <w:rFonts w:ascii="Calibri" w:eastAsia="宋体" w:hAnsi="Calibri"/>
                        <w:sz w:val="15"/>
                        <w:lang w:eastAsia="zh-CN"/>
                      </w:rPr>
                    </w:pPr>
                    <w:proofErr w:type="gramStart"/>
                    <w:r w:rsidRPr="009E2EB7">
                      <w:rPr>
                        <w:rFonts w:ascii="Calibri" w:eastAsia="宋体" w:hAnsi="Calibri" w:hint="eastAsia"/>
                        <w:sz w:val="15"/>
                        <w:lang w:eastAsia="zh-CN"/>
                      </w:rPr>
                      <w:t>criteria</w:t>
                    </w:r>
                    <w:proofErr w:type="gramEnd"/>
                  </w:p>
                </w:txbxContent>
              </v:textbox>
            </v:shape>
            <v:shapetype id="_x0000_t4" coordsize="21600,21600" o:spt="4" path="m10800,l,10800,10800,21600,21600,10800xe">
              <v:stroke joinstyle="miter"/>
              <v:path gradientshapeok="t" o:connecttype="rect" textboxrect="5400,5400,16200,16200"/>
            </v:shapetype>
            <v:shape id="_x0000_s1051" type="#_x0000_t4" style="position:absolute;left:5448;top:4504;width:2000;height:936">
              <v:textbox style="mso-next-textbox:#_x0000_s1051">
                <w:txbxContent>
                  <w:p w:rsidR="008B4457" w:rsidRPr="00A91A9C" w:rsidRDefault="008B4457" w:rsidP="00A91A9C">
                    <w:pPr>
                      <w:rPr>
                        <w:rFonts w:ascii="Calibri" w:eastAsia="宋体" w:hAnsi="Calibri"/>
                        <w:sz w:val="15"/>
                        <w:lang w:eastAsia="zh-CN"/>
                      </w:rPr>
                    </w:pPr>
                    <w:r w:rsidRPr="00A91A9C">
                      <w:rPr>
                        <w:rFonts w:ascii="Calibri" w:eastAsia="宋体" w:hAnsi="Calibri"/>
                        <w:sz w:val="15"/>
                        <w:lang w:eastAsia="zh-CN"/>
                      </w:rPr>
                      <w:t xml:space="preserve">Is the </w:t>
                    </w:r>
                    <w:r w:rsidRPr="00A91A9C">
                      <w:rPr>
                        <w:rFonts w:ascii="Calibri" w:eastAsia="宋体" w:hAnsi="Calibri" w:hint="eastAsia"/>
                        <w:sz w:val="15"/>
                        <w:lang w:eastAsia="zh-CN"/>
                      </w:rPr>
                      <w:t>good</w:t>
                    </w:r>
                    <w:r w:rsidRPr="00A91A9C">
                      <w:rPr>
                        <w:rFonts w:ascii="Calibri" w:eastAsia="宋体" w:hAnsi="Calibri"/>
                        <w:sz w:val="15"/>
                        <w:lang w:eastAsia="zh-CN"/>
                      </w:rPr>
                      <w:t xml:space="preserve"> in</w:t>
                    </w:r>
                    <w:r w:rsidRPr="00A91A9C">
                      <w:rPr>
                        <w:rFonts w:ascii="Calibri" w:eastAsia="宋体" w:hAnsi="Calibri" w:hint="eastAsia"/>
                        <w:sz w:val="15"/>
                        <w:lang w:eastAsia="zh-CN"/>
                      </w:rPr>
                      <w:t xml:space="preserve"> Website?</w:t>
                    </w:r>
                  </w:p>
                </w:txbxContent>
              </v:textbox>
            </v:shape>
            <v:shape id="_x0000_s1052" type="#_x0000_t32" style="position:absolute;left:6440;top:4160;width:0;height:360" o:connectortype="straight">
              <v:stroke endarrow="block"/>
            </v:shape>
            <v:shape id="_x0000_s1053" type="#_x0000_t32" style="position:absolute;left:6448;top:5440;width:0;height:360" o:connectortype="straight">
              <v:stroke endarrow="block"/>
            </v:shape>
            <v:shapetype id="_x0000_t202" coordsize="21600,21600" o:spt="202" path="m,l,21600r21600,l21600,xe">
              <v:stroke joinstyle="miter"/>
              <v:path gradientshapeok="t" o:connecttype="rect"/>
            </v:shapetype>
            <v:shape id="_x0000_s1055" type="#_x0000_t202" style="position:absolute;left:5638;top:5440;width:656;height:616" filled="f" strokecolor="white">
              <v:textbox style="mso-next-textbox:#_x0000_s1055">
                <w:txbxContent>
                  <w:p w:rsidR="008B4457" w:rsidRPr="003A78CE" w:rsidRDefault="008B4457">
                    <w:pPr>
                      <w:rPr>
                        <w:rFonts w:ascii="Calibri" w:hAnsi="Calibri"/>
                      </w:rPr>
                    </w:pPr>
                    <w:r w:rsidRPr="003A78CE">
                      <w:rPr>
                        <w:rFonts w:ascii="Calibri" w:eastAsia="宋体" w:hAnsi="Calibri"/>
                        <w:lang w:eastAsia="zh-CN"/>
                      </w:rPr>
                      <w:t>Yes</w:t>
                    </w:r>
                  </w:p>
                </w:txbxContent>
              </v:textbox>
            </v:shape>
            <v:rect id="_x0000_s1056" style="position:absolute;left:5760;top:5808;width:1376;height:880">
              <v:textbox style="mso-next-textbox:#_x0000_s1056">
                <w:txbxContent>
                  <w:p w:rsidR="008B4457" w:rsidRPr="003A78CE" w:rsidRDefault="008B4457">
                    <w:pPr>
                      <w:rPr>
                        <w:rFonts w:ascii="Calibri" w:eastAsia="宋体" w:hAnsi="Calibri"/>
                        <w:sz w:val="21"/>
                        <w:lang w:eastAsia="zh-CN"/>
                      </w:rPr>
                    </w:pPr>
                    <w:r w:rsidRPr="003A78CE">
                      <w:rPr>
                        <w:rFonts w:ascii="Calibri" w:eastAsia="宋体" w:hAnsi="Calibri"/>
                        <w:sz w:val="21"/>
                        <w:lang w:eastAsia="zh-CN"/>
                      </w:rPr>
                      <w:t>Return good information</w:t>
                    </w:r>
                  </w:p>
                </w:txbxContent>
              </v:textbox>
            </v:rect>
            <v:shape id="_x0000_s1057" type="#_x0000_t202" style="position:absolute;left:7494;top:4600;width:656;height:616" strokecolor="white">
              <v:textbox style="mso-next-textbox:#_x0000_s1057">
                <w:txbxContent>
                  <w:p w:rsidR="008B4457" w:rsidRPr="003A78CE" w:rsidRDefault="008B4457" w:rsidP="003A78CE">
                    <w:pPr>
                      <w:rPr>
                        <w:rFonts w:ascii="Calibri" w:hAnsi="Calibri"/>
                      </w:rPr>
                    </w:pPr>
                    <w:r>
                      <w:rPr>
                        <w:rFonts w:ascii="Calibri" w:eastAsia="宋体" w:hAnsi="Calibri" w:hint="eastAsia"/>
                        <w:lang w:eastAsia="zh-CN"/>
                      </w:rPr>
                      <w:t>No</w:t>
                    </w:r>
                  </w:p>
                </w:txbxContent>
              </v:textbox>
            </v:shape>
            <v:shape id="_x0000_s1058" type="#_x0000_t32" style="position:absolute;left:7448;top:4976;width:554;height:0" o:connectortype="straight">
              <v:stroke endarrow="block"/>
            </v:shape>
            <v:rect id="_x0000_s1059" style="position:absolute;left:8002;top:4640;width:1376;height:880">
              <v:textbox style="mso-next-textbox:#_x0000_s1059">
                <w:txbxContent>
                  <w:p w:rsidR="008B4457" w:rsidRPr="003A78CE" w:rsidRDefault="008B4457" w:rsidP="003A78CE">
                    <w:pPr>
                      <w:rPr>
                        <w:rFonts w:ascii="Calibri" w:eastAsia="宋体" w:hAnsi="Calibri"/>
                        <w:sz w:val="21"/>
                        <w:lang w:eastAsia="zh-CN"/>
                      </w:rPr>
                    </w:pPr>
                    <w:r w:rsidRPr="003A78CE">
                      <w:rPr>
                        <w:rFonts w:ascii="Calibri" w:eastAsia="宋体" w:hAnsi="Calibri"/>
                        <w:sz w:val="21"/>
                        <w:lang w:eastAsia="zh-CN"/>
                      </w:rPr>
                      <w:t xml:space="preserve">Return </w:t>
                    </w:r>
                    <w:r>
                      <w:rPr>
                        <w:rFonts w:ascii="Calibri" w:eastAsia="宋体" w:hAnsi="Calibri" w:hint="eastAsia"/>
                        <w:sz w:val="21"/>
                        <w:lang w:eastAsia="zh-CN"/>
                      </w:rPr>
                      <w:t>Error</w:t>
                    </w:r>
                  </w:p>
                </w:txbxContent>
              </v:textbox>
            </v:rect>
            <v:roundrect id="_x0000_s1060" style="position:absolute;left:5896;top:7464;width:1128;height:560" arcsize="10923f">
              <v:textbox>
                <w:txbxContent>
                  <w:p w:rsidR="008B4457" w:rsidRPr="00A91A9C" w:rsidRDefault="008B4457" w:rsidP="003A78CE">
                    <w:pPr>
                      <w:jc w:val="center"/>
                      <w:rPr>
                        <w:rFonts w:ascii="Calibri" w:eastAsia="宋体" w:hAnsi="Calibri"/>
                        <w:lang w:eastAsia="zh-CN"/>
                      </w:rPr>
                    </w:pPr>
                    <w:r>
                      <w:rPr>
                        <w:rFonts w:ascii="Calibri" w:eastAsia="宋体" w:hAnsi="Calibri" w:hint="eastAsia"/>
                        <w:lang w:eastAsia="zh-CN"/>
                      </w:rPr>
                      <w:t>End</w:t>
                    </w:r>
                  </w:p>
                </w:txbxContent>
              </v:textbox>
            </v:roundrect>
            <v:shape id="_x0000_s1061" type="#_x0000_t32" style="position:absolute;left:6440;top:6688;width:0;height:776" o:connectortype="straight">
              <v:stroke endarrow="block"/>
            </v:shape>
            <v:shape id="_x0000_s1063" type="#_x0000_t32" style="position:absolute;left:8696;top:5520;width:0;height:2184" o:connectortype="straight"/>
            <v:shape id="_x0000_s1064" type="#_x0000_t32" style="position:absolute;left:7024;top:7704;width:1672;height:0;flip:x" o:connectortype="straight">
              <v:stroke endarrow="block"/>
            </v:shape>
          </v:group>
        </w:pict>
      </w:r>
    </w:p>
    <w:p w:rsidR="00544F32" w:rsidRDefault="00544F32" w:rsidP="00F72B4C">
      <w:pPr>
        <w:spacing w:beforeLines="50" w:afterLines="50"/>
        <w:rPr>
          <w:rFonts w:ascii="Calibri" w:eastAsia="宋体" w:hAnsi="Calibri"/>
          <w:b/>
          <w:sz w:val="30"/>
          <w:lang w:eastAsia="zh-CN"/>
        </w:rPr>
      </w:pPr>
    </w:p>
    <w:p w:rsidR="00544F32" w:rsidRDefault="00544F32" w:rsidP="00F72B4C">
      <w:pPr>
        <w:spacing w:beforeLines="50" w:afterLines="50"/>
        <w:rPr>
          <w:rFonts w:ascii="Calibri" w:eastAsia="宋体" w:hAnsi="Calibri"/>
          <w:b/>
          <w:sz w:val="30"/>
          <w:lang w:eastAsia="zh-CN"/>
        </w:rPr>
      </w:pPr>
    </w:p>
    <w:p w:rsidR="00544F32" w:rsidRDefault="00544F32" w:rsidP="00F72B4C">
      <w:pPr>
        <w:spacing w:beforeLines="50" w:afterLines="50"/>
        <w:rPr>
          <w:rFonts w:ascii="Calibri" w:eastAsia="宋体" w:hAnsi="Calibri"/>
          <w:b/>
          <w:sz w:val="30"/>
          <w:lang w:eastAsia="zh-CN"/>
        </w:rPr>
      </w:pPr>
    </w:p>
    <w:p w:rsidR="00544F32" w:rsidRDefault="00544F32" w:rsidP="00F72B4C">
      <w:pPr>
        <w:spacing w:beforeLines="50" w:afterLines="50"/>
        <w:rPr>
          <w:rFonts w:ascii="Calibri" w:eastAsia="宋体" w:hAnsi="Calibri"/>
          <w:b/>
          <w:sz w:val="30"/>
          <w:lang w:eastAsia="zh-CN"/>
        </w:rPr>
      </w:pPr>
    </w:p>
    <w:p w:rsidR="00544F32" w:rsidRDefault="00544F32" w:rsidP="00F72B4C">
      <w:pPr>
        <w:spacing w:beforeLines="50" w:afterLines="50"/>
        <w:rPr>
          <w:rFonts w:ascii="Calibri" w:eastAsia="宋体" w:hAnsi="Calibri"/>
          <w:b/>
          <w:sz w:val="30"/>
          <w:lang w:eastAsia="zh-CN"/>
        </w:rPr>
      </w:pPr>
    </w:p>
    <w:p w:rsidR="00544F32" w:rsidRDefault="00544F32" w:rsidP="00F72B4C">
      <w:pPr>
        <w:spacing w:beforeLines="50" w:afterLines="50"/>
        <w:rPr>
          <w:rFonts w:ascii="Calibri" w:eastAsia="宋体" w:hAnsi="Calibri"/>
          <w:b/>
          <w:sz w:val="30"/>
          <w:lang w:eastAsia="zh-CN"/>
        </w:rPr>
      </w:pPr>
    </w:p>
    <w:p w:rsidR="00544F32" w:rsidRDefault="00544F32" w:rsidP="00F72B4C">
      <w:pPr>
        <w:spacing w:beforeLines="50" w:afterLines="50"/>
        <w:rPr>
          <w:rFonts w:ascii="Calibri" w:eastAsia="宋体" w:hAnsi="Calibri"/>
          <w:b/>
          <w:sz w:val="30"/>
          <w:lang w:eastAsia="zh-CN"/>
        </w:rPr>
      </w:pPr>
    </w:p>
    <w:p w:rsidR="00544F32" w:rsidRDefault="00544F32" w:rsidP="00F72B4C">
      <w:pPr>
        <w:spacing w:beforeLines="50" w:afterLines="50"/>
        <w:rPr>
          <w:rFonts w:ascii="Calibri" w:eastAsia="宋体" w:hAnsi="Calibri"/>
          <w:b/>
          <w:sz w:val="30"/>
          <w:lang w:eastAsia="zh-CN"/>
        </w:rPr>
      </w:pPr>
    </w:p>
    <w:p w:rsidR="00544F32" w:rsidRDefault="00544F32" w:rsidP="00F72B4C">
      <w:pPr>
        <w:spacing w:beforeLines="50" w:afterLines="50"/>
        <w:rPr>
          <w:rFonts w:ascii="Calibri" w:eastAsia="宋体" w:hAnsi="Calibri"/>
          <w:b/>
          <w:sz w:val="30"/>
          <w:lang w:eastAsia="zh-CN"/>
        </w:rPr>
      </w:pPr>
    </w:p>
    <w:p w:rsidR="00544F32" w:rsidRDefault="00544F32" w:rsidP="00F72B4C">
      <w:pPr>
        <w:spacing w:beforeLines="50" w:afterLines="50"/>
        <w:rPr>
          <w:rFonts w:ascii="Calibri" w:eastAsia="宋体" w:hAnsi="Calibri"/>
          <w:b/>
          <w:sz w:val="30"/>
          <w:lang w:eastAsia="zh-CN"/>
        </w:rPr>
      </w:pPr>
    </w:p>
    <w:p w:rsidR="00544F32" w:rsidRDefault="00544F32" w:rsidP="00F72B4C">
      <w:pPr>
        <w:spacing w:beforeLines="50" w:afterLines="50"/>
        <w:rPr>
          <w:rFonts w:ascii="Calibri" w:eastAsia="宋体" w:hAnsi="Calibri"/>
          <w:b/>
          <w:sz w:val="30"/>
          <w:lang w:eastAsia="zh-CN"/>
        </w:rPr>
      </w:pPr>
    </w:p>
    <w:p w:rsidR="00544F32" w:rsidRDefault="00544F32" w:rsidP="00F72B4C">
      <w:pPr>
        <w:spacing w:beforeLines="50" w:afterLines="50"/>
        <w:rPr>
          <w:rFonts w:ascii="Calibri" w:eastAsia="宋体" w:hAnsi="Calibri"/>
          <w:b/>
          <w:sz w:val="30"/>
          <w:lang w:eastAsia="zh-CN"/>
        </w:rPr>
      </w:pPr>
    </w:p>
    <w:p w:rsidR="00544F32" w:rsidRDefault="00544F32" w:rsidP="00F72B4C">
      <w:pPr>
        <w:spacing w:beforeLines="50" w:afterLines="50"/>
        <w:rPr>
          <w:rFonts w:ascii="Calibri" w:eastAsia="宋体" w:hAnsi="Calibri"/>
          <w:b/>
          <w:sz w:val="30"/>
          <w:lang w:eastAsia="zh-CN"/>
        </w:rPr>
      </w:pPr>
    </w:p>
    <w:p w:rsidR="00544F32" w:rsidRDefault="00544F32" w:rsidP="00F72B4C">
      <w:pPr>
        <w:spacing w:beforeLines="50" w:afterLines="50"/>
        <w:rPr>
          <w:rFonts w:ascii="Calibri" w:eastAsia="宋体" w:hAnsi="Calibri"/>
          <w:b/>
          <w:sz w:val="30"/>
          <w:lang w:eastAsia="zh-CN"/>
        </w:rPr>
      </w:pPr>
    </w:p>
    <w:p w:rsidR="00544F32" w:rsidRDefault="00544F32" w:rsidP="00F72B4C">
      <w:pPr>
        <w:spacing w:beforeLines="50" w:afterLines="50"/>
        <w:rPr>
          <w:rFonts w:ascii="Calibri" w:eastAsia="宋体" w:hAnsi="Calibri"/>
          <w:b/>
          <w:sz w:val="30"/>
          <w:lang w:eastAsia="zh-CN"/>
        </w:rPr>
      </w:pPr>
    </w:p>
    <w:p w:rsidR="00544F32" w:rsidRDefault="00544F32" w:rsidP="00F72B4C">
      <w:pPr>
        <w:spacing w:beforeLines="50" w:afterLines="50"/>
        <w:rPr>
          <w:rFonts w:ascii="Calibri" w:eastAsia="宋体" w:hAnsi="Calibri"/>
          <w:b/>
          <w:sz w:val="30"/>
          <w:lang w:eastAsia="zh-CN"/>
        </w:rPr>
      </w:pPr>
    </w:p>
    <w:p w:rsidR="00544F32" w:rsidRDefault="00544F32" w:rsidP="00F72B4C">
      <w:pPr>
        <w:spacing w:beforeLines="50" w:afterLines="50"/>
        <w:rPr>
          <w:rFonts w:ascii="Calibri" w:eastAsia="宋体" w:hAnsi="Calibri"/>
          <w:b/>
          <w:sz w:val="30"/>
          <w:lang w:eastAsia="zh-CN"/>
        </w:rPr>
      </w:pPr>
    </w:p>
    <w:p w:rsidR="00544F32" w:rsidRDefault="00544F32" w:rsidP="00F72B4C">
      <w:pPr>
        <w:spacing w:beforeLines="50" w:afterLines="50"/>
        <w:rPr>
          <w:rFonts w:ascii="Calibri" w:eastAsia="宋体" w:hAnsi="Calibri"/>
          <w:b/>
          <w:sz w:val="30"/>
          <w:lang w:eastAsia="zh-CN"/>
        </w:rPr>
      </w:pPr>
    </w:p>
    <w:p w:rsidR="00544F32" w:rsidRDefault="00544F32" w:rsidP="00F72B4C">
      <w:pPr>
        <w:spacing w:beforeLines="50" w:afterLines="50"/>
        <w:rPr>
          <w:rFonts w:ascii="Calibri" w:eastAsia="宋体" w:hAnsi="Calibri"/>
          <w:b/>
          <w:sz w:val="30"/>
          <w:lang w:eastAsia="zh-CN"/>
        </w:rPr>
      </w:pPr>
    </w:p>
    <w:p w:rsidR="00544F32" w:rsidRDefault="00544F32" w:rsidP="00F72B4C">
      <w:pPr>
        <w:spacing w:beforeLines="50" w:afterLines="50"/>
        <w:rPr>
          <w:rFonts w:ascii="Calibri" w:eastAsia="宋体" w:hAnsi="Calibri"/>
          <w:b/>
          <w:sz w:val="30"/>
          <w:lang w:eastAsia="zh-CN"/>
        </w:rPr>
      </w:pPr>
    </w:p>
    <w:p w:rsidR="00544F32" w:rsidRDefault="00544F32" w:rsidP="00F72B4C">
      <w:pPr>
        <w:spacing w:beforeLines="50" w:afterLines="50"/>
        <w:rPr>
          <w:rFonts w:ascii="Calibri" w:eastAsia="宋体" w:hAnsi="Calibri"/>
          <w:b/>
          <w:sz w:val="30"/>
          <w:lang w:eastAsia="zh-CN"/>
        </w:rPr>
      </w:pPr>
    </w:p>
    <w:p w:rsidR="00544F32" w:rsidRDefault="00544F32" w:rsidP="00F72B4C">
      <w:pPr>
        <w:spacing w:beforeLines="50" w:afterLines="50"/>
        <w:rPr>
          <w:rFonts w:ascii="Calibri" w:eastAsia="宋体" w:hAnsi="Calibri"/>
          <w:b/>
          <w:sz w:val="30"/>
          <w:lang w:eastAsia="zh-CN"/>
        </w:rPr>
      </w:pPr>
    </w:p>
    <w:p w:rsidR="00544F32" w:rsidRDefault="00544F32" w:rsidP="00F72B4C">
      <w:pPr>
        <w:spacing w:beforeLines="50" w:afterLines="50"/>
        <w:rPr>
          <w:rFonts w:ascii="Calibri" w:eastAsia="宋体" w:hAnsi="Calibri"/>
          <w:b/>
          <w:sz w:val="30"/>
          <w:lang w:eastAsia="zh-CN"/>
        </w:rPr>
      </w:pPr>
    </w:p>
    <w:p w:rsidR="00544F32" w:rsidRDefault="00544F32" w:rsidP="00F72B4C">
      <w:pPr>
        <w:numPr>
          <w:ilvl w:val="1"/>
          <w:numId w:val="1"/>
        </w:numPr>
        <w:spacing w:beforeLines="50" w:afterLines="50"/>
        <w:rPr>
          <w:rFonts w:ascii="Calibri" w:eastAsia="宋体" w:hAnsi="Calibri"/>
          <w:b/>
          <w:sz w:val="30"/>
          <w:lang w:eastAsia="zh-CN"/>
        </w:rPr>
      </w:pPr>
      <w:r>
        <w:rPr>
          <w:rFonts w:ascii="Calibri" w:eastAsia="宋体" w:hAnsi="Calibri"/>
          <w:b/>
          <w:sz w:val="30"/>
          <w:szCs w:val="24"/>
          <w:lang w:eastAsia="zh-CN"/>
        </w:rPr>
        <w:lastRenderedPageBreak/>
        <w:t>User Module</w:t>
      </w:r>
    </w:p>
    <w:p w:rsidR="00544F32" w:rsidRDefault="00544F32" w:rsidP="00F72B4C">
      <w:pPr>
        <w:spacing w:beforeLines="50" w:afterLines="50"/>
        <w:ind w:left="840"/>
        <w:rPr>
          <w:rFonts w:ascii="Calibri" w:eastAsia="宋体" w:hAnsi="Calibri"/>
          <w:b/>
          <w:lang w:eastAsia="zh-CN"/>
        </w:rPr>
      </w:pPr>
    </w:p>
    <w:p w:rsidR="00544F32" w:rsidRDefault="00544F32" w:rsidP="00F72B4C">
      <w:pPr>
        <w:spacing w:beforeLines="50" w:afterLines="50"/>
        <w:ind w:left="840"/>
        <w:rPr>
          <w:rFonts w:ascii="Calibri" w:eastAsia="宋体" w:hAnsi="Calibri"/>
          <w:b/>
          <w:lang w:eastAsia="zh-CN"/>
        </w:rPr>
      </w:pPr>
    </w:p>
    <w:p w:rsidR="00544F32" w:rsidRDefault="00317AE8" w:rsidP="00F72B4C">
      <w:pPr>
        <w:spacing w:beforeLines="50" w:afterLines="50"/>
        <w:rPr>
          <w:rFonts w:ascii="Calibri" w:eastAsia="宋体" w:hAnsi="Calibri"/>
          <w:b/>
          <w:lang w:eastAsia="zh-CN"/>
        </w:rPr>
      </w:pPr>
      <w:r>
        <w:rPr>
          <w:rFonts w:ascii="Calibri" w:eastAsia="宋体" w:hAnsi="Calibri"/>
          <w:b/>
          <w:noProof/>
          <w:lang w:eastAsia="zh-CN"/>
        </w:rPr>
        <w:pict>
          <v:group id="_x0000_s1112" style="position:absolute;margin-left:38.7pt;margin-top:4.8pt;width:376.4pt;height:346.4pt;z-index:251731456" coordorigin="238,3056" coordsize="7528,6928">
            <v:roundrect id="_x0000_s1068" style="position:absolute;left:3560;top:3056;width:1128;height:560" arcsize="10923f" o:regroupid="1">
              <v:textbox style="mso-next-textbox:#_x0000_s1068">
                <w:txbxContent>
                  <w:p w:rsidR="008B4457" w:rsidRPr="00A91A9C" w:rsidRDefault="008B4457" w:rsidP="003A78CE">
                    <w:pPr>
                      <w:jc w:val="center"/>
                      <w:rPr>
                        <w:rFonts w:ascii="Calibri" w:eastAsia="宋体" w:hAnsi="Calibri"/>
                        <w:lang w:eastAsia="zh-CN"/>
                      </w:rPr>
                    </w:pPr>
                    <w:r w:rsidRPr="00A91A9C">
                      <w:rPr>
                        <w:rFonts w:ascii="Calibri" w:eastAsia="宋体" w:hAnsi="Calibri"/>
                        <w:lang w:eastAsia="zh-CN"/>
                      </w:rPr>
                      <w:t>Start</w:t>
                    </w:r>
                  </w:p>
                </w:txbxContent>
              </v:textbox>
            </v:roundrect>
            <v:shape id="_x0000_s1069" type="#_x0000_t32" style="position:absolute;left:4112;top:3616;width:0;height:464" o:connectortype="straight" o:regroupid="1">
              <v:stroke endarrow="block"/>
            </v:shape>
            <v:shape id="_x0000_s1070" type="#_x0000_t7" style="position:absolute;left:238;top:6264;width:1714;height:808" o:regroupid="1">
              <v:textbox style="mso-next-textbox:#_x0000_s1070">
                <w:txbxContent>
                  <w:p w:rsidR="008B4457" w:rsidRPr="009E2EB7" w:rsidRDefault="008B4457" w:rsidP="009E2EB7">
                    <w:pPr>
                      <w:jc w:val="center"/>
                      <w:rPr>
                        <w:rFonts w:ascii="Calibri" w:eastAsia="宋体" w:hAnsi="Calibri"/>
                        <w:sz w:val="15"/>
                        <w:lang w:eastAsia="zh-CN"/>
                      </w:rPr>
                    </w:pPr>
                    <w:r>
                      <w:rPr>
                        <w:rFonts w:ascii="Calibri" w:eastAsia="宋体" w:hAnsi="Calibri" w:hint="eastAsia"/>
                        <w:sz w:val="15"/>
                        <w:lang w:eastAsia="zh-CN"/>
                      </w:rPr>
                      <w:t xml:space="preserve">Good </w:t>
                    </w:r>
                    <w:r>
                      <w:rPr>
                        <w:rFonts w:ascii="Calibri" w:eastAsia="宋体" w:hAnsi="Calibri"/>
                        <w:sz w:val="15"/>
                        <w:lang w:eastAsia="zh-CN"/>
                      </w:rPr>
                      <w:t>information</w:t>
                    </w:r>
                  </w:p>
                  <w:p w:rsidR="008B4457" w:rsidRPr="009E2EB7" w:rsidRDefault="008B4457" w:rsidP="009E2EB7"/>
                </w:txbxContent>
              </v:textbox>
            </v:shape>
            <v:shape id="_x0000_s1071" type="#_x0000_t4" style="position:absolute;left:3112;top:4968;width:2000;height:936" o:regroupid="1">
              <v:textbox style="mso-next-textbox:#_x0000_s1071">
                <w:txbxContent>
                  <w:p w:rsidR="008B4457" w:rsidRPr="003A78CE" w:rsidRDefault="008B4457" w:rsidP="003A78CE">
                    <w:pPr>
                      <w:jc w:val="center"/>
                      <w:rPr>
                        <w:rFonts w:ascii="Calibri" w:eastAsia="宋体" w:hAnsi="Calibri"/>
                        <w:sz w:val="18"/>
                        <w:lang w:eastAsia="zh-CN"/>
                      </w:rPr>
                    </w:pPr>
                    <w:r w:rsidRPr="003A78CE">
                      <w:rPr>
                        <w:rFonts w:ascii="Calibri" w:eastAsia="宋体" w:hAnsi="Calibri" w:hint="eastAsia"/>
                        <w:sz w:val="18"/>
                        <w:lang w:eastAsia="zh-CN"/>
                      </w:rPr>
                      <w:t>Function selection</w:t>
                    </w:r>
                  </w:p>
                </w:txbxContent>
              </v:textbox>
            </v:shape>
            <v:shape id="_x0000_s1072" type="#_x0000_t32" style="position:absolute;left:4104;top:4584;width:0;height:360" o:connectortype="straight" o:regroupid="1">
              <v:stroke endarrow="block"/>
            </v:shape>
            <v:shape id="_x0000_s1073" type="#_x0000_t32" style="position:absolute;left:4112;top:5904;width:0;height:360" o:connectortype="straight" o:regroupid="1">
              <v:stroke endarrow="block"/>
            </v:shape>
            <v:shape id="_x0000_s1074" type="#_x0000_t202" style="position:absolute;left:414;top:5488;width:1018;height:616" o:regroupid="1" filled="f" strokecolor="white">
              <v:textbox style="mso-next-textbox:#_x0000_s1074">
                <w:txbxContent>
                  <w:p w:rsidR="008B4457" w:rsidRPr="001872BB" w:rsidRDefault="008B4457" w:rsidP="003A78CE">
                    <w:pPr>
                      <w:rPr>
                        <w:rFonts w:ascii="Calibri" w:hAnsi="Calibri"/>
                        <w:sz w:val="21"/>
                      </w:rPr>
                    </w:pPr>
                    <w:r w:rsidRPr="001872BB">
                      <w:rPr>
                        <w:rFonts w:ascii="Calibri" w:eastAsia="宋体" w:hAnsi="Calibri" w:hint="eastAsia"/>
                        <w:sz w:val="21"/>
                        <w:lang w:eastAsia="zh-CN"/>
                      </w:rPr>
                      <w:t>Case1</w:t>
                    </w:r>
                  </w:p>
                </w:txbxContent>
              </v:textbox>
            </v:shape>
            <v:rect id="_x0000_s1075" style="position:absolute;left:4926;top:7728;width:1376;height:880" o:regroupid="1">
              <v:textbox style="mso-next-textbox:#_x0000_s1075">
                <w:txbxContent>
                  <w:p w:rsidR="008B4457" w:rsidRPr="003A78CE" w:rsidRDefault="008B4457" w:rsidP="001872BB">
                    <w:pPr>
                      <w:jc w:val="center"/>
                      <w:rPr>
                        <w:rFonts w:ascii="Calibri" w:eastAsia="宋体" w:hAnsi="Calibri"/>
                        <w:sz w:val="21"/>
                        <w:lang w:eastAsia="zh-CN"/>
                      </w:rPr>
                    </w:pPr>
                    <w:r>
                      <w:rPr>
                        <w:rFonts w:ascii="Calibri" w:eastAsia="宋体" w:hAnsi="Calibri" w:hint="eastAsia"/>
                        <w:sz w:val="21"/>
                        <w:lang w:eastAsia="zh-CN"/>
                      </w:rPr>
                      <w:t>Modify personal password</w:t>
                    </w:r>
                  </w:p>
                  <w:p w:rsidR="008B4457" w:rsidRPr="001872BB" w:rsidRDefault="008B4457" w:rsidP="001872BB"/>
                </w:txbxContent>
              </v:textbox>
            </v:rect>
            <v:roundrect id="_x0000_s1079" style="position:absolute;left:3472;top:9424;width:1128;height:560" arcsize="10923f" o:regroupid="1">
              <v:textbox style="mso-next-textbox:#_x0000_s1079">
                <w:txbxContent>
                  <w:p w:rsidR="008B4457" w:rsidRPr="00A91A9C" w:rsidRDefault="008B4457" w:rsidP="003A78CE">
                    <w:pPr>
                      <w:jc w:val="center"/>
                      <w:rPr>
                        <w:rFonts w:ascii="Calibri" w:eastAsia="宋体" w:hAnsi="Calibri"/>
                        <w:lang w:eastAsia="zh-CN"/>
                      </w:rPr>
                    </w:pPr>
                    <w:r>
                      <w:rPr>
                        <w:rFonts w:ascii="Calibri" w:eastAsia="宋体" w:hAnsi="Calibri" w:hint="eastAsia"/>
                        <w:lang w:eastAsia="zh-CN"/>
                      </w:rPr>
                      <w:t>End</w:t>
                    </w:r>
                  </w:p>
                </w:txbxContent>
              </v:textbox>
            </v:roundrect>
            <v:rect id="_x0000_s1083" style="position:absolute;left:3424;top:4080;width:1376;height:488">
              <v:textbox style="mso-next-textbox:#_x0000_s1083">
                <w:txbxContent>
                  <w:p w:rsidR="008B4457" w:rsidRPr="003A78CE" w:rsidRDefault="008B4457" w:rsidP="003A78CE">
                    <w:pPr>
                      <w:jc w:val="center"/>
                      <w:rPr>
                        <w:rFonts w:ascii="Calibri" w:eastAsia="宋体" w:hAnsi="Calibri"/>
                        <w:sz w:val="21"/>
                        <w:lang w:eastAsia="zh-CN"/>
                      </w:rPr>
                    </w:pPr>
                    <w:r>
                      <w:rPr>
                        <w:rFonts w:ascii="Calibri" w:eastAsia="宋体" w:hAnsi="Calibri" w:hint="eastAsia"/>
                        <w:sz w:val="21"/>
                        <w:lang w:eastAsia="zh-CN"/>
                      </w:rPr>
                      <w:t>Log in</w:t>
                    </w:r>
                  </w:p>
                </w:txbxContent>
              </v:textbox>
            </v:rect>
            <v:shape id="_x0000_s1084" type="#_x0000_t32" style="position:absolute;left:1128;top:5424;width:1984;height:8;flip:x y" o:connectortype="straight"/>
            <v:shape id="_x0000_s1085" type="#_x0000_t32" style="position:absolute;left:5112;top:5440;width:1984;height:8;flip:x y" o:connectortype="straight"/>
            <v:shape id="_x0000_s1086" type="#_x0000_t32" style="position:absolute;left:1128;top:5424;width:0;height:840" o:connectortype="straight">
              <v:stroke endarrow="block"/>
            </v:shape>
            <v:rect id="_x0000_s1087" style="position:absolute;left:358;top:7744;width:1376;height:880">
              <v:textbox style="mso-next-textbox:#_x0000_s1087">
                <w:txbxContent>
                  <w:p w:rsidR="008B4457" w:rsidRPr="003A78CE" w:rsidRDefault="008B4457" w:rsidP="009E2EB7">
                    <w:pPr>
                      <w:jc w:val="center"/>
                      <w:rPr>
                        <w:rFonts w:ascii="Calibri" w:eastAsia="宋体" w:hAnsi="Calibri"/>
                        <w:sz w:val="21"/>
                        <w:lang w:eastAsia="zh-CN"/>
                      </w:rPr>
                    </w:pPr>
                    <w:r>
                      <w:rPr>
                        <w:rFonts w:ascii="Calibri" w:eastAsia="宋体" w:hAnsi="Calibri" w:hint="eastAsia"/>
                        <w:sz w:val="21"/>
                        <w:lang w:eastAsia="zh-CN"/>
                      </w:rPr>
                      <w:t>Add to the cart</w:t>
                    </w:r>
                  </w:p>
                </w:txbxContent>
              </v:textbox>
            </v:rect>
            <v:shape id="_x0000_s1088" type="#_x0000_t32" style="position:absolute;left:1128;top:7072;width:0;height:672" o:connectortype="straight">
              <v:stroke endarrow="block"/>
            </v:shape>
            <v:shape id="_x0000_s1089" type="#_x0000_t32" style="position:absolute;left:2496;top:5440;width:0;height:840" o:connectortype="straight">
              <v:stroke endarrow="block"/>
            </v:shape>
            <v:shape id="_x0000_s1090" type="#_x0000_t7" style="position:absolute;left:1710;top:6280;width:1714;height:808">
              <v:textbox style="mso-next-textbox:#_x0000_s1090">
                <w:txbxContent>
                  <w:p w:rsidR="008B4457" w:rsidRPr="009E2EB7" w:rsidRDefault="008B4457" w:rsidP="009E2EB7">
                    <w:pPr>
                      <w:jc w:val="center"/>
                      <w:rPr>
                        <w:rFonts w:ascii="Calibri" w:eastAsia="宋体" w:hAnsi="Calibri"/>
                        <w:sz w:val="15"/>
                        <w:lang w:eastAsia="zh-CN"/>
                      </w:rPr>
                    </w:pPr>
                    <w:r>
                      <w:rPr>
                        <w:rFonts w:ascii="Calibri" w:eastAsia="宋体" w:hAnsi="Calibri" w:hint="eastAsia"/>
                        <w:sz w:val="15"/>
                        <w:lang w:eastAsia="zh-CN"/>
                      </w:rPr>
                      <w:t xml:space="preserve">Good </w:t>
                    </w:r>
                    <w:r>
                      <w:rPr>
                        <w:rFonts w:ascii="Calibri" w:eastAsia="宋体" w:hAnsi="Calibri"/>
                        <w:sz w:val="15"/>
                        <w:lang w:eastAsia="zh-CN"/>
                      </w:rPr>
                      <w:t>information</w:t>
                    </w:r>
                  </w:p>
                  <w:p w:rsidR="008B4457" w:rsidRPr="009E2EB7" w:rsidRDefault="008B4457" w:rsidP="009E2EB7"/>
                </w:txbxContent>
              </v:textbox>
            </v:shape>
            <v:shape id="_x0000_s1091" type="#_x0000_t32" style="position:absolute;left:2448;top:7088;width:0;height:672" o:connectortype="straight">
              <v:stroke endarrow="block"/>
            </v:shape>
            <v:rect id="_x0000_s1092" style="position:absolute;left:1835;top:7760;width:1376;height:880">
              <v:textbox style="mso-next-textbox:#_x0000_s1092">
                <w:txbxContent>
                  <w:p w:rsidR="008B4457" w:rsidRPr="003A78CE" w:rsidRDefault="008B4457" w:rsidP="009E2EB7">
                    <w:pPr>
                      <w:jc w:val="center"/>
                      <w:rPr>
                        <w:rFonts w:ascii="Calibri" w:eastAsia="宋体" w:hAnsi="Calibri"/>
                        <w:sz w:val="21"/>
                        <w:lang w:eastAsia="zh-CN"/>
                      </w:rPr>
                    </w:pPr>
                    <w:r>
                      <w:rPr>
                        <w:rFonts w:ascii="Calibri" w:eastAsia="宋体" w:hAnsi="Calibri" w:hint="eastAsia"/>
                        <w:sz w:val="21"/>
                        <w:lang w:eastAsia="zh-CN"/>
                      </w:rPr>
                      <w:t>Buy now</w:t>
                    </w:r>
                  </w:p>
                </w:txbxContent>
              </v:textbox>
            </v:rect>
            <v:shape id="_x0000_s1093" type="#_x0000_t7" style="position:absolute;left:3211;top:6264;width:1714;height:808">
              <v:textbox style="mso-next-textbox:#_x0000_s1093">
                <w:txbxContent>
                  <w:p w:rsidR="008B4457" w:rsidRPr="009E2EB7" w:rsidRDefault="008B4457" w:rsidP="001872BB">
                    <w:pPr>
                      <w:jc w:val="center"/>
                      <w:rPr>
                        <w:rFonts w:ascii="Calibri" w:eastAsia="宋体" w:hAnsi="Calibri"/>
                        <w:sz w:val="15"/>
                        <w:lang w:eastAsia="zh-CN"/>
                      </w:rPr>
                    </w:pPr>
                    <w:r>
                      <w:rPr>
                        <w:rFonts w:ascii="Calibri" w:eastAsia="宋体" w:hAnsi="Calibri" w:hint="eastAsia"/>
                        <w:sz w:val="15"/>
                        <w:lang w:eastAsia="zh-CN"/>
                      </w:rPr>
                      <w:t>New address</w:t>
                    </w:r>
                  </w:p>
                  <w:p w:rsidR="008B4457" w:rsidRPr="009E2EB7" w:rsidRDefault="008B4457" w:rsidP="001872BB"/>
                </w:txbxContent>
              </v:textbox>
            </v:shape>
            <v:rect id="_x0000_s1094" style="position:absolute;left:3312;top:7744;width:1376;height:880">
              <v:textbox style="mso-next-textbox:#_x0000_s1094">
                <w:txbxContent>
                  <w:p w:rsidR="008B4457" w:rsidRPr="003A78CE" w:rsidRDefault="008B4457" w:rsidP="001872BB">
                    <w:pPr>
                      <w:jc w:val="center"/>
                      <w:rPr>
                        <w:rFonts w:ascii="Calibri" w:eastAsia="宋体" w:hAnsi="Calibri"/>
                        <w:sz w:val="21"/>
                        <w:lang w:eastAsia="zh-CN"/>
                      </w:rPr>
                    </w:pPr>
                    <w:r>
                      <w:rPr>
                        <w:rFonts w:ascii="Calibri" w:eastAsia="宋体" w:hAnsi="Calibri" w:hint="eastAsia"/>
                        <w:sz w:val="21"/>
                        <w:lang w:eastAsia="zh-CN"/>
                      </w:rPr>
                      <w:t>Modify personal address</w:t>
                    </w:r>
                  </w:p>
                </w:txbxContent>
              </v:textbox>
            </v:rect>
            <v:shape id="_x0000_s1095" type="#_x0000_t32" style="position:absolute;left:4104;top:7088;width:0;height:672" o:connectortype="straight">
              <v:stroke endarrow="block"/>
            </v:shape>
            <v:shape id="_x0000_s1096" type="#_x0000_t7" style="position:absolute;left:4800;top:6280;width:1714;height:808">
              <v:textbox style="mso-next-textbox:#_x0000_s1096">
                <w:txbxContent>
                  <w:p w:rsidR="008B4457" w:rsidRPr="009E2EB7" w:rsidRDefault="008B4457" w:rsidP="001872BB">
                    <w:pPr>
                      <w:jc w:val="center"/>
                      <w:rPr>
                        <w:rFonts w:ascii="Calibri" w:eastAsia="宋体" w:hAnsi="Calibri"/>
                        <w:sz w:val="15"/>
                        <w:lang w:eastAsia="zh-CN"/>
                      </w:rPr>
                    </w:pPr>
                    <w:r>
                      <w:rPr>
                        <w:rFonts w:ascii="Calibri" w:eastAsia="宋体" w:hAnsi="Calibri" w:hint="eastAsia"/>
                        <w:sz w:val="15"/>
                        <w:lang w:eastAsia="zh-CN"/>
                      </w:rPr>
                      <w:t>New password</w:t>
                    </w:r>
                  </w:p>
                  <w:p w:rsidR="008B4457" w:rsidRPr="009E2EB7" w:rsidRDefault="008B4457" w:rsidP="001872BB"/>
                </w:txbxContent>
              </v:textbox>
            </v:shape>
            <v:shape id="_x0000_s1097" type="#_x0000_t32" style="position:absolute;left:5800;top:5448;width:0;height:840" o:connectortype="straight">
              <v:stroke endarrow="block"/>
            </v:shape>
            <v:shape id="_x0000_s1098" type="#_x0000_t32" style="position:absolute;left:5736;top:7072;width:0;height:672" o:connectortype="straight">
              <v:stroke endarrow="block"/>
            </v:shape>
            <v:shape id="_x0000_s1099" type="#_x0000_t32" style="position:absolute;left:7096;top:5448;width:0;height:2280" o:connectortype="straight">
              <v:stroke endarrow="block"/>
            </v:shape>
            <v:rect id="_x0000_s1100" style="position:absolute;left:6390;top:7728;width:1376;height:880">
              <v:textbox style="mso-next-textbox:#_x0000_s1100">
                <w:txbxContent>
                  <w:p w:rsidR="008B4457" w:rsidRPr="003A78CE" w:rsidRDefault="008B4457" w:rsidP="001872BB">
                    <w:pPr>
                      <w:jc w:val="center"/>
                      <w:rPr>
                        <w:rFonts w:ascii="Calibri" w:eastAsia="宋体" w:hAnsi="Calibri"/>
                        <w:sz w:val="21"/>
                        <w:lang w:eastAsia="zh-CN"/>
                      </w:rPr>
                    </w:pPr>
                    <w:r>
                      <w:rPr>
                        <w:rFonts w:ascii="Calibri" w:eastAsia="宋体" w:hAnsi="Calibri" w:hint="eastAsia"/>
                        <w:sz w:val="21"/>
                        <w:lang w:eastAsia="zh-CN"/>
                      </w:rPr>
                      <w:t>Order management</w:t>
                    </w:r>
                  </w:p>
                  <w:p w:rsidR="008B4457" w:rsidRPr="001872BB" w:rsidRDefault="008B4457" w:rsidP="001872BB"/>
                </w:txbxContent>
              </v:textbox>
            </v:rect>
            <v:shape id="_x0000_s1101" type="#_x0000_t202" style="position:absolute;left:1710;top:5488;width:1018;height:616" filled="f" strokecolor="white">
              <v:textbox style="mso-next-textbox:#_x0000_s1101">
                <w:txbxContent>
                  <w:p w:rsidR="008B4457" w:rsidRPr="001872BB" w:rsidRDefault="008B4457" w:rsidP="001872BB">
                    <w:pPr>
                      <w:rPr>
                        <w:rFonts w:ascii="Calibri" w:hAnsi="Calibri"/>
                        <w:sz w:val="21"/>
                      </w:rPr>
                    </w:pPr>
                    <w:r w:rsidRPr="001872BB">
                      <w:rPr>
                        <w:rFonts w:ascii="Calibri" w:eastAsia="宋体" w:hAnsi="Calibri" w:hint="eastAsia"/>
                        <w:sz w:val="21"/>
                        <w:lang w:eastAsia="zh-CN"/>
                      </w:rPr>
                      <w:t>Cas</w:t>
                    </w:r>
                    <w:r>
                      <w:rPr>
                        <w:rFonts w:ascii="Calibri" w:eastAsia="宋体" w:hAnsi="Calibri" w:hint="eastAsia"/>
                        <w:sz w:val="21"/>
                        <w:lang w:eastAsia="zh-CN"/>
                      </w:rPr>
                      <w:t>e2</w:t>
                    </w:r>
                  </w:p>
                </w:txbxContent>
              </v:textbox>
            </v:shape>
            <v:shape id="_x0000_s1102" type="#_x0000_t202" style="position:absolute;left:3251;top:5808;width:1018;height:616" filled="f" stroked="f" strokecolor="white">
              <v:textbox style="mso-next-textbox:#_x0000_s1102">
                <w:txbxContent>
                  <w:p w:rsidR="008B4457" w:rsidRPr="001872BB" w:rsidRDefault="008B4457" w:rsidP="001872BB">
                    <w:pPr>
                      <w:rPr>
                        <w:rFonts w:ascii="Calibri" w:hAnsi="Calibri"/>
                        <w:sz w:val="21"/>
                      </w:rPr>
                    </w:pPr>
                    <w:r w:rsidRPr="001872BB">
                      <w:rPr>
                        <w:rFonts w:ascii="Calibri" w:eastAsia="宋体" w:hAnsi="Calibri" w:hint="eastAsia"/>
                        <w:sz w:val="21"/>
                        <w:lang w:eastAsia="zh-CN"/>
                      </w:rPr>
                      <w:t>Cas</w:t>
                    </w:r>
                    <w:r>
                      <w:rPr>
                        <w:rFonts w:ascii="Calibri" w:eastAsia="宋体" w:hAnsi="Calibri" w:hint="eastAsia"/>
                        <w:sz w:val="21"/>
                        <w:lang w:eastAsia="zh-CN"/>
                      </w:rPr>
                      <w:t>e3</w:t>
                    </w:r>
                  </w:p>
                </w:txbxContent>
              </v:textbox>
            </v:shape>
            <v:shape id="_x0000_s1103" type="#_x0000_t202" style="position:absolute;left:5037;top:5568;width:1018;height:616" filled="f" stroked="f" strokecolor="white">
              <v:textbox style="mso-next-textbox:#_x0000_s1103">
                <w:txbxContent>
                  <w:p w:rsidR="008B4457" w:rsidRPr="001872BB" w:rsidRDefault="008B4457" w:rsidP="001872BB">
                    <w:pPr>
                      <w:rPr>
                        <w:rFonts w:ascii="Calibri" w:hAnsi="Calibri"/>
                        <w:sz w:val="21"/>
                      </w:rPr>
                    </w:pPr>
                    <w:r w:rsidRPr="001872BB">
                      <w:rPr>
                        <w:rFonts w:ascii="Calibri" w:eastAsia="宋体" w:hAnsi="Calibri" w:hint="eastAsia"/>
                        <w:sz w:val="21"/>
                        <w:lang w:eastAsia="zh-CN"/>
                      </w:rPr>
                      <w:t>Cas</w:t>
                    </w:r>
                    <w:r>
                      <w:rPr>
                        <w:rFonts w:ascii="Calibri" w:eastAsia="宋体" w:hAnsi="Calibri" w:hint="eastAsia"/>
                        <w:sz w:val="21"/>
                        <w:lang w:eastAsia="zh-CN"/>
                      </w:rPr>
                      <w:t>e4</w:t>
                    </w:r>
                  </w:p>
                </w:txbxContent>
              </v:textbox>
            </v:shape>
            <v:shape id="_x0000_s1104" type="#_x0000_t202" style="position:absolute;left:6390;top:5568;width:1018;height:616" filled="f" stroked="f" strokecolor="white">
              <v:textbox style="mso-next-textbox:#_x0000_s1104">
                <w:txbxContent>
                  <w:p w:rsidR="008B4457" w:rsidRPr="001872BB" w:rsidRDefault="008B4457" w:rsidP="001872BB">
                    <w:pPr>
                      <w:rPr>
                        <w:rFonts w:ascii="Calibri" w:hAnsi="Calibri"/>
                        <w:sz w:val="21"/>
                      </w:rPr>
                    </w:pPr>
                    <w:r w:rsidRPr="001872BB">
                      <w:rPr>
                        <w:rFonts w:ascii="Calibri" w:eastAsia="宋体" w:hAnsi="Calibri" w:hint="eastAsia"/>
                        <w:sz w:val="21"/>
                        <w:lang w:eastAsia="zh-CN"/>
                      </w:rPr>
                      <w:t>Cas</w:t>
                    </w:r>
                    <w:r>
                      <w:rPr>
                        <w:rFonts w:ascii="Calibri" w:eastAsia="宋体" w:hAnsi="Calibri" w:hint="eastAsia"/>
                        <w:sz w:val="21"/>
                        <w:lang w:eastAsia="zh-CN"/>
                      </w:rPr>
                      <w:t>e5</w:t>
                    </w:r>
                  </w:p>
                </w:txbxContent>
              </v:textbox>
            </v:shape>
            <v:shape id="_x0000_s1105" type="#_x0000_t32" style="position:absolute;left:1072;top:8640;width:0;height:424" o:connectortype="straight"/>
            <v:shape id="_x0000_s1106" type="#_x0000_t32" style="position:absolute;left:2448;top:8640;width:0;height:424" o:connectortype="straight"/>
            <v:shape id="_x0000_s1107" type="#_x0000_t32" style="position:absolute;left:4048;top:8640;width:0;height:424" o:connectortype="straight"/>
            <v:shape id="_x0000_s1108" type="#_x0000_t32" style="position:absolute;left:5736;top:8608;width:0;height:424" o:connectortype="straight"/>
            <v:shape id="_x0000_s1109" type="#_x0000_t32" style="position:absolute;left:7096;top:8608;width:0;height:424" o:connectortype="straight"/>
            <v:shape id="_x0000_s1110" type="#_x0000_t32" style="position:absolute;left:1072;top:9056;width:6024;height:0" o:connectortype="straight"/>
            <v:shape id="_x0000_s1111" type="#_x0000_t32" style="position:absolute;left:4048;top:9064;width:0;height:360" o:connectortype="straight">
              <v:stroke endarrow="block"/>
            </v:shape>
          </v:group>
        </w:pict>
      </w:r>
    </w:p>
    <w:p w:rsidR="00544F32" w:rsidRDefault="00544F32" w:rsidP="00F72B4C">
      <w:pPr>
        <w:spacing w:beforeLines="50" w:afterLines="50"/>
        <w:ind w:firstLineChars="675" w:firstLine="1626"/>
        <w:rPr>
          <w:rFonts w:ascii="Calibri" w:eastAsia="宋体" w:hAnsi="Calibri"/>
          <w:b/>
          <w:lang w:eastAsia="zh-CN"/>
        </w:rPr>
      </w:pPr>
    </w:p>
    <w:p w:rsidR="00544F32" w:rsidRDefault="00544F32" w:rsidP="00F72B4C">
      <w:pPr>
        <w:spacing w:beforeLines="50" w:afterLines="50"/>
        <w:ind w:left="840"/>
        <w:rPr>
          <w:rFonts w:ascii="Calibri" w:eastAsia="宋体" w:hAnsi="Calibri"/>
          <w:b/>
          <w:szCs w:val="24"/>
          <w:lang w:eastAsia="zh-CN"/>
        </w:rPr>
      </w:pPr>
    </w:p>
    <w:p w:rsidR="00544F32" w:rsidRDefault="00544F32" w:rsidP="00F72B4C">
      <w:pPr>
        <w:spacing w:beforeLines="50" w:afterLines="50"/>
        <w:rPr>
          <w:rFonts w:ascii="Calibri" w:eastAsia="宋体" w:hAnsi="Calibri"/>
          <w:b/>
          <w:sz w:val="30"/>
          <w:szCs w:val="24"/>
          <w:lang w:eastAsia="zh-CN"/>
        </w:rPr>
      </w:pPr>
    </w:p>
    <w:p w:rsidR="00544F32" w:rsidRDefault="00544F32" w:rsidP="00F72B4C">
      <w:pPr>
        <w:spacing w:beforeLines="50" w:afterLines="50"/>
        <w:rPr>
          <w:rFonts w:ascii="Calibri" w:eastAsia="宋体" w:hAnsi="Calibri"/>
          <w:b/>
          <w:sz w:val="30"/>
          <w:szCs w:val="24"/>
          <w:lang w:eastAsia="zh-CN"/>
        </w:rPr>
      </w:pPr>
    </w:p>
    <w:p w:rsidR="00544F32" w:rsidRDefault="00544F32" w:rsidP="00F72B4C">
      <w:pPr>
        <w:spacing w:beforeLines="50" w:afterLines="50"/>
        <w:rPr>
          <w:rFonts w:ascii="Calibri" w:eastAsia="宋体" w:hAnsi="Calibri"/>
          <w:b/>
          <w:sz w:val="30"/>
          <w:szCs w:val="24"/>
          <w:lang w:eastAsia="zh-CN"/>
        </w:rPr>
      </w:pPr>
    </w:p>
    <w:p w:rsidR="00544F32" w:rsidRDefault="001872BB" w:rsidP="00F72B4C">
      <w:pPr>
        <w:tabs>
          <w:tab w:val="left" w:pos="1800"/>
        </w:tabs>
        <w:spacing w:beforeLines="50" w:afterLines="50"/>
        <w:rPr>
          <w:rFonts w:ascii="Calibri" w:eastAsia="宋体" w:hAnsi="Calibri"/>
          <w:b/>
          <w:sz w:val="30"/>
          <w:szCs w:val="24"/>
          <w:lang w:eastAsia="zh-CN"/>
        </w:rPr>
      </w:pPr>
      <w:r>
        <w:rPr>
          <w:rFonts w:ascii="Calibri" w:eastAsia="宋体" w:hAnsi="Calibri"/>
          <w:b/>
          <w:sz w:val="30"/>
          <w:szCs w:val="24"/>
          <w:lang w:eastAsia="zh-CN"/>
        </w:rPr>
        <w:tab/>
      </w:r>
    </w:p>
    <w:p w:rsidR="00544F32" w:rsidRDefault="00544F32" w:rsidP="00F72B4C">
      <w:pPr>
        <w:spacing w:beforeLines="50" w:afterLines="50"/>
        <w:rPr>
          <w:rFonts w:ascii="Calibri" w:eastAsia="宋体" w:hAnsi="Calibri"/>
          <w:b/>
          <w:sz w:val="30"/>
          <w:szCs w:val="24"/>
          <w:lang w:eastAsia="zh-CN"/>
        </w:rPr>
      </w:pPr>
    </w:p>
    <w:p w:rsidR="00544F32" w:rsidRDefault="00544F32" w:rsidP="00F72B4C">
      <w:pPr>
        <w:spacing w:beforeLines="50" w:afterLines="50"/>
        <w:rPr>
          <w:rFonts w:ascii="Calibri" w:eastAsia="宋体" w:hAnsi="Calibri"/>
          <w:b/>
          <w:sz w:val="30"/>
          <w:szCs w:val="24"/>
          <w:lang w:eastAsia="zh-CN"/>
        </w:rPr>
      </w:pPr>
    </w:p>
    <w:p w:rsidR="00544F32" w:rsidRDefault="00544F32" w:rsidP="00F72B4C">
      <w:pPr>
        <w:spacing w:beforeLines="50" w:afterLines="50"/>
        <w:rPr>
          <w:rFonts w:ascii="Calibri" w:eastAsia="宋体" w:hAnsi="Calibri"/>
          <w:b/>
          <w:sz w:val="30"/>
          <w:szCs w:val="24"/>
          <w:lang w:eastAsia="zh-CN"/>
        </w:rPr>
      </w:pPr>
    </w:p>
    <w:p w:rsidR="00544F32" w:rsidRDefault="00544F32" w:rsidP="00F72B4C">
      <w:pPr>
        <w:spacing w:beforeLines="50" w:afterLines="50"/>
        <w:rPr>
          <w:rFonts w:ascii="Calibri" w:eastAsia="宋体" w:hAnsi="Calibri"/>
          <w:b/>
          <w:sz w:val="30"/>
          <w:szCs w:val="24"/>
          <w:lang w:eastAsia="zh-CN"/>
        </w:rPr>
      </w:pPr>
    </w:p>
    <w:p w:rsidR="00544F32" w:rsidRDefault="00544F32" w:rsidP="00F72B4C">
      <w:pPr>
        <w:spacing w:beforeLines="50" w:afterLines="50"/>
        <w:rPr>
          <w:rFonts w:ascii="Calibri" w:eastAsia="宋体" w:hAnsi="Calibri"/>
          <w:b/>
          <w:sz w:val="30"/>
          <w:szCs w:val="24"/>
          <w:lang w:eastAsia="zh-CN"/>
        </w:rPr>
      </w:pPr>
    </w:p>
    <w:p w:rsidR="00544F32" w:rsidRDefault="00544F32" w:rsidP="00F72B4C">
      <w:pPr>
        <w:spacing w:beforeLines="50" w:afterLines="50"/>
        <w:rPr>
          <w:rFonts w:ascii="Calibri" w:eastAsia="宋体" w:hAnsi="Calibri"/>
          <w:b/>
          <w:sz w:val="30"/>
          <w:szCs w:val="24"/>
          <w:lang w:eastAsia="zh-CN"/>
        </w:rPr>
      </w:pPr>
    </w:p>
    <w:p w:rsidR="00544F32" w:rsidRDefault="00544F32" w:rsidP="00F72B4C">
      <w:pPr>
        <w:spacing w:beforeLines="50" w:afterLines="50"/>
        <w:rPr>
          <w:rFonts w:ascii="Calibri" w:eastAsia="宋体" w:hAnsi="Calibri"/>
          <w:b/>
          <w:sz w:val="30"/>
          <w:szCs w:val="24"/>
          <w:lang w:eastAsia="zh-CN"/>
        </w:rPr>
      </w:pPr>
    </w:p>
    <w:p w:rsidR="00544F32" w:rsidRDefault="00544F32" w:rsidP="00F72B4C">
      <w:pPr>
        <w:spacing w:beforeLines="50" w:afterLines="50"/>
        <w:rPr>
          <w:rFonts w:ascii="Calibri" w:eastAsia="宋体" w:hAnsi="Calibri"/>
          <w:b/>
          <w:sz w:val="30"/>
          <w:szCs w:val="24"/>
          <w:lang w:eastAsia="zh-CN"/>
        </w:rPr>
      </w:pPr>
    </w:p>
    <w:p w:rsidR="00544F32" w:rsidRDefault="00544F32" w:rsidP="00F72B4C">
      <w:pPr>
        <w:spacing w:beforeLines="50" w:afterLines="50"/>
        <w:rPr>
          <w:rFonts w:ascii="Calibri" w:eastAsia="宋体" w:hAnsi="Calibri"/>
          <w:b/>
          <w:sz w:val="30"/>
          <w:szCs w:val="24"/>
          <w:lang w:eastAsia="zh-CN"/>
        </w:rPr>
      </w:pPr>
    </w:p>
    <w:p w:rsidR="00544F32" w:rsidRDefault="00544F32" w:rsidP="00F72B4C">
      <w:pPr>
        <w:spacing w:beforeLines="50" w:afterLines="50"/>
        <w:rPr>
          <w:rFonts w:ascii="Calibri" w:eastAsia="宋体" w:hAnsi="Calibri"/>
          <w:b/>
          <w:sz w:val="30"/>
          <w:szCs w:val="24"/>
          <w:lang w:eastAsia="zh-CN"/>
        </w:rPr>
      </w:pPr>
    </w:p>
    <w:p w:rsidR="00544F32" w:rsidRDefault="00544F32" w:rsidP="00F72B4C">
      <w:pPr>
        <w:spacing w:beforeLines="50" w:afterLines="50"/>
        <w:rPr>
          <w:rFonts w:ascii="Calibri" w:eastAsia="宋体" w:hAnsi="Calibri"/>
          <w:b/>
          <w:sz w:val="30"/>
          <w:szCs w:val="24"/>
          <w:lang w:eastAsia="zh-CN"/>
        </w:rPr>
      </w:pPr>
    </w:p>
    <w:p w:rsidR="00544F32" w:rsidRDefault="00544F32" w:rsidP="00F72B4C">
      <w:pPr>
        <w:spacing w:beforeLines="50" w:afterLines="50"/>
        <w:rPr>
          <w:rFonts w:ascii="Calibri" w:eastAsia="宋体" w:hAnsi="Calibri"/>
          <w:b/>
          <w:sz w:val="30"/>
          <w:szCs w:val="24"/>
          <w:lang w:eastAsia="zh-CN"/>
        </w:rPr>
      </w:pPr>
    </w:p>
    <w:p w:rsidR="00544F32" w:rsidRDefault="00544F32" w:rsidP="00F72B4C">
      <w:pPr>
        <w:spacing w:beforeLines="50" w:afterLines="50"/>
        <w:rPr>
          <w:rFonts w:ascii="Calibri" w:eastAsia="宋体" w:hAnsi="Calibri"/>
          <w:b/>
          <w:sz w:val="30"/>
          <w:szCs w:val="24"/>
          <w:lang w:eastAsia="zh-CN"/>
        </w:rPr>
      </w:pPr>
    </w:p>
    <w:p w:rsidR="00544F32" w:rsidRDefault="00544F32" w:rsidP="00F72B4C">
      <w:pPr>
        <w:spacing w:beforeLines="50" w:afterLines="50"/>
        <w:rPr>
          <w:rFonts w:ascii="Calibri" w:eastAsia="宋体" w:hAnsi="Calibri"/>
          <w:b/>
          <w:sz w:val="30"/>
          <w:szCs w:val="24"/>
          <w:lang w:eastAsia="zh-CN"/>
        </w:rPr>
      </w:pPr>
    </w:p>
    <w:p w:rsidR="00544F32" w:rsidRDefault="00544F32" w:rsidP="00F72B4C">
      <w:pPr>
        <w:spacing w:beforeLines="50" w:afterLines="50"/>
        <w:rPr>
          <w:rFonts w:ascii="Calibri" w:eastAsia="宋体" w:hAnsi="Calibri"/>
          <w:b/>
          <w:sz w:val="30"/>
          <w:szCs w:val="24"/>
          <w:lang w:eastAsia="zh-CN"/>
        </w:rPr>
      </w:pPr>
    </w:p>
    <w:p w:rsidR="00544F32" w:rsidRDefault="00544F32" w:rsidP="00F72B4C">
      <w:pPr>
        <w:spacing w:beforeLines="50" w:afterLines="50"/>
        <w:rPr>
          <w:rFonts w:ascii="Calibri" w:eastAsia="宋体" w:hAnsi="Calibri"/>
          <w:b/>
          <w:sz w:val="30"/>
          <w:szCs w:val="24"/>
          <w:lang w:eastAsia="zh-CN"/>
        </w:rPr>
      </w:pPr>
    </w:p>
    <w:p w:rsidR="00544F32" w:rsidRDefault="00544F32" w:rsidP="00F72B4C">
      <w:pPr>
        <w:spacing w:beforeLines="50" w:afterLines="50"/>
        <w:rPr>
          <w:rFonts w:ascii="Calibri" w:eastAsia="宋体" w:hAnsi="Calibri"/>
          <w:b/>
          <w:sz w:val="30"/>
          <w:szCs w:val="24"/>
          <w:lang w:eastAsia="zh-CN"/>
        </w:rPr>
      </w:pPr>
    </w:p>
    <w:p w:rsidR="00544F32" w:rsidRDefault="00544F32" w:rsidP="00F72B4C">
      <w:pPr>
        <w:spacing w:beforeLines="50" w:afterLines="50"/>
        <w:ind w:firstLineChars="250" w:firstLine="753"/>
        <w:rPr>
          <w:rFonts w:ascii="Calibri" w:eastAsia="宋体" w:hAnsi="Calibri"/>
          <w:b/>
          <w:sz w:val="30"/>
          <w:szCs w:val="24"/>
          <w:lang w:eastAsia="zh-CN"/>
        </w:rPr>
      </w:pPr>
      <w:r>
        <w:rPr>
          <w:rFonts w:ascii="Calibri" w:eastAsia="宋体" w:hAnsi="Calibri" w:hint="eastAsia"/>
          <w:b/>
          <w:sz w:val="30"/>
          <w:szCs w:val="24"/>
          <w:lang w:eastAsia="zh-CN"/>
        </w:rPr>
        <w:lastRenderedPageBreak/>
        <w:t xml:space="preserve">1.3 </w:t>
      </w:r>
      <w:r>
        <w:rPr>
          <w:rFonts w:ascii="Calibri" w:eastAsia="宋体" w:hAnsi="Calibri"/>
          <w:b/>
          <w:sz w:val="30"/>
          <w:szCs w:val="24"/>
          <w:lang w:eastAsia="zh-CN"/>
        </w:rPr>
        <w:t>Administrator Module</w:t>
      </w:r>
    </w:p>
    <w:p w:rsidR="00544F32" w:rsidRDefault="00544F32" w:rsidP="00F72B4C">
      <w:pPr>
        <w:spacing w:beforeLines="50" w:afterLines="50"/>
        <w:rPr>
          <w:rFonts w:ascii="Calibri" w:eastAsia="宋体" w:hAnsi="Calibri"/>
          <w:b/>
          <w:sz w:val="30"/>
          <w:szCs w:val="24"/>
          <w:lang w:eastAsia="zh-CN"/>
        </w:rPr>
      </w:pPr>
    </w:p>
    <w:p w:rsidR="00544F32" w:rsidRDefault="00317AE8" w:rsidP="00F72B4C">
      <w:pPr>
        <w:spacing w:beforeLines="50" w:afterLines="50"/>
        <w:ind w:left="840"/>
        <w:jc w:val="center"/>
        <w:rPr>
          <w:rFonts w:ascii="Calibri" w:eastAsia="宋体" w:hAnsi="Calibri"/>
          <w:b/>
          <w:szCs w:val="24"/>
          <w:lang w:eastAsia="zh-CN"/>
        </w:rPr>
      </w:pPr>
      <w:r w:rsidRPr="00317AE8">
        <w:rPr>
          <w:rFonts w:ascii="Calibri" w:hAnsi="Calibri"/>
          <w:noProof/>
          <w:lang w:eastAsia="zh-CN"/>
        </w:rPr>
        <w:pict>
          <v:group id="_x0000_s1153" style="position:absolute;left:0;text-align:left;margin-left:.5pt;margin-top:2.6pt;width:382.5pt;height:346.4pt;z-index:251773440" coordorigin="1810,2464" coordsize="7650,6928">
            <v:roundrect id="_x0000_s1114" style="position:absolute;left:5132;top:2464;width:1128;height:560" arcsize="10923f" o:regroupid="2">
              <v:textbox style="mso-next-textbox:#_x0000_s1114">
                <w:txbxContent>
                  <w:p w:rsidR="008B4457" w:rsidRPr="00A91A9C" w:rsidRDefault="008B4457" w:rsidP="00C30EA3">
                    <w:pPr>
                      <w:jc w:val="center"/>
                      <w:rPr>
                        <w:rFonts w:ascii="Calibri" w:eastAsia="宋体" w:hAnsi="Calibri"/>
                        <w:lang w:eastAsia="zh-CN"/>
                      </w:rPr>
                    </w:pPr>
                    <w:r w:rsidRPr="00A91A9C">
                      <w:rPr>
                        <w:rFonts w:ascii="Calibri" w:eastAsia="宋体" w:hAnsi="Calibri"/>
                        <w:lang w:eastAsia="zh-CN"/>
                      </w:rPr>
                      <w:t>Start</w:t>
                    </w:r>
                  </w:p>
                </w:txbxContent>
              </v:textbox>
            </v:roundrect>
            <v:shape id="_x0000_s1115" type="#_x0000_t32" style="position:absolute;left:5684;top:3024;width:0;height:464" o:connectortype="straight" o:regroupid="2">
              <v:stroke endarrow="block"/>
            </v:shape>
            <v:shape id="_x0000_s1116" type="#_x0000_t7" style="position:absolute;left:1810;top:5672;width:1714;height:808" o:regroupid="2">
              <v:textbox style="mso-next-textbox:#_x0000_s1116">
                <w:txbxContent>
                  <w:p w:rsidR="008B4457" w:rsidRPr="009E2EB7" w:rsidRDefault="008B4457" w:rsidP="00C30EA3">
                    <w:pPr>
                      <w:jc w:val="center"/>
                      <w:rPr>
                        <w:rFonts w:ascii="Calibri" w:eastAsia="宋体" w:hAnsi="Calibri"/>
                        <w:sz w:val="15"/>
                        <w:lang w:eastAsia="zh-CN"/>
                      </w:rPr>
                    </w:pPr>
                    <w:r>
                      <w:rPr>
                        <w:rFonts w:ascii="Calibri" w:eastAsia="宋体" w:hAnsi="Calibri" w:hint="eastAsia"/>
                        <w:sz w:val="15"/>
                        <w:lang w:eastAsia="zh-CN"/>
                      </w:rPr>
                      <w:t>New good information</w:t>
                    </w:r>
                  </w:p>
                  <w:p w:rsidR="008B4457" w:rsidRPr="009E2EB7" w:rsidRDefault="008B4457" w:rsidP="00C30EA3"/>
                </w:txbxContent>
              </v:textbox>
            </v:shape>
            <v:shape id="_x0000_s1117" type="#_x0000_t4" style="position:absolute;left:4684;top:4376;width:2000;height:936" o:regroupid="2">
              <v:textbox style="mso-next-textbox:#_x0000_s1117">
                <w:txbxContent>
                  <w:p w:rsidR="008B4457" w:rsidRPr="003A78CE" w:rsidRDefault="008B4457" w:rsidP="00C30EA3">
                    <w:pPr>
                      <w:jc w:val="center"/>
                      <w:rPr>
                        <w:rFonts w:ascii="Calibri" w:eastAsia="宋体" w:hAnsi="Calibri"/>
                        <w:sz w:val="18"/>
                        <w:lang w:eastAsia="zh-CN"/>
                      </w:rPr>
                    </w:pPr>
                    <w:r w:rsidRPr="003A78CE">
                      <w:rPr>
                        <w:rFonts w:ascii="Calibri" w:eastAsia="宋体" w:hAnsi="Calibri" w:hint="eastAsia"/>
                        <w:sz w:val="18"/>
                        <w:lang w:eastAsia="zh-CN"/>
                      </w:rPr>
                      <w:t>Function selection</w:t>
                    </w:r>
                  </w:p>
                </w:txbxContent>
              </v:textbox>
            </v:shape>
            <v:shape id="_x0000_s1118" type="#_x0000_t32" style="position:absolute;left:5676;top:3992;width:0;height:360" o:connectortype="straight" o:regroupid="2">
              <v:stroke endarrow="block"/>
            </v:shape>
            <v:shape id="_x0000_s1119" type="#_x0000_t32" style="position:absolute;left:5684;top:5312;width:0;height:1824" o:connectortype="straight" o:regroupid="2">
              <v:stroke endarrow="block"/>
            </v:shape>
            <v:shape id="_x0000_s1120" type="#_x0000_t202" style="position:absolute;left:1986;top:4896;width:1018;height:616" o:regroupid="2" filled="f" strokecolor="white">
              <v:textbox style="mso-next-textbox:#_x0000_s1120">
                <w:txbxContent>
                  <w:p w:rsidR="008B4457" w:rsidRPr="001872BB" w:rsidRDefault="008B4457" w:rsidP="00C30EA3">
                    <w:pPr>
                      <w:rPr>
                        <w:rFonts w:ascii="Calibri" w:hAnsi="Calibri"/>
                        <w:sz w:val="21"/>
                      </w:rPr>
                    </w:pPr>
                    <w:r w:rsidRPr="001872BB">
                      <w:rPr>
                        <w:rFonts w:ascii="Calibri" w:eastAsia="宋体" w:hAnsi="Calibri" w:hint="eastAsia"/>
                        <w:sz w:val="21"/>
                        <w:lang w:eastAsia="zh-CN"/>
                      </w:rPr>
                      <w:t>Case1</w:t>
                    </w:r>
                  </w:p>
                </w:txbxContent>
              </v:textbox>
            </v:shape>
            <v:roundrect id="_x0000_s1122" style="position:absolute;left:5044;top:8832;width:1128;height:560" arcsize="10923f" o:regroupid="2">
              <v:textbox style="mso-next-textbox:#_x0000_s1122">
                <w:txbxContent>
                  <w:p w:rsidR="008B4457" w:rsidRPr="00A91A9C" w:rsidRDefault="008B4457" w:rsidP="00C30EA3">
                    <w:pPr>
                      <w:jc w:val="center"/>
                      <w:rPr>
                        <w:rFonts w:ascii="Calibri" w:eastAsia="宋体" w:hAnsi="Calibri"/>
                        <w:lang w:eastAsia="zh-CN"/>
                      </w:rPr>
                    </w:pPr>
                    <w:r>
                      <w:rPr>
                        <w:rFonts w:ascii="Calibri" w:eastAsia="宋体" w:hAnsi="Calibri" w:hint="eastAsia"/>
                        <w:lang w:eastAsia="zh-CN"/>
                      </w:rPr>
                      <w:t>End</w:t>
                    </w:r>
                  </w:p>
                </w:txbxContent>
              </v:textbox>
            </v:roundrect>
            <v:rect id="_x0000_s1123" style="position:absolute;left:4996;top:3488;width:1376;height:488" o:regroupid="2">
              <v:textbox style="mso-next-textbox:#_x0000_s1123">
                <w:txbxContent>
                  <w:p w:rsidR="008B4457" w:rsidRPr="003A78CE" w:rsidRDefault="008B4457" w:rsidP="00C30EA3">
                    <w:pPr>
                      <w:jc w:val="center"/>
                      <w:rPr>
                        <w:rFonts w:ascii="Calibri" w:eastAsia="宋体" w:hAnsi="Calibri"/>
                        <w:sz w:val="21"/>
                        <w:lang w:eastAsia="zh-CN"/>
                      </w:rPr>
                    </w:pPr>
                    <w:r>
                      <w:rPr>
                        <w:rFonts w:ascii="Calibri" w:eastAsia="宋体" w:hAnsi="Calibri" w:hint="eastAsia"/>
                        <w:sz w:val="21"/>
                        <w:lang w:eastAsia="zh-CN"/>
                      </w:rPr>
                      <w:t>Log in</w:t>
                    </w:r>
                  </w:p>
                </w:txbxContent>
              </v:textbox>
            </v:rect>
            <v:shape id="_x0000_s1124" type="#_x0000_t32" style="position:absolute;left:2700;top:4832;width:1984;height:8;flip:x y" o:connectortype="straight" o:regroupid="2"/>
            <v:shape id="_x0000_s1125" type="#_x0000_t32" style="position:absolute;left:6684;top:4848;width:1984;height:8;flip:x y" o:connectortype="straight" o:regroupid="2"/>
            <v:shape id="_x0000_s1126" type="#_x0000_t32" style="position:absolute;left:2700;top:4832;width:0;height:840" o:connectortype="straight" o:regroupid="2">
              <v:stroke endarrow="block"/>
            </v:shape>
            <v:rect id="_x0000_s1127" style="position:absolute;left:1930;top:7152;width:1376;height:880" o:regroupid="2">
              <v:textbox style="mso-next-textbox:#_x0000_s1127">
                <w:txbxContent>
                  <w:p w:rsidR="008B4457" w:rsidRPr="003A78CE" w:rsidRDefault="008B4457" w:rsidP="00C30EA3">
                    <w:pPr>
                      <w:jc w:val="center"/>
                      <w:rPr>
                        <w:rFonts w:ascii="Calibri" w:eastAsia="宋体" w:hAnsi="Calibri"/>
                        <w:sz w:val="21"/>
                        <w:lang w:eastAsia="zh-CN"/>
                      </w:rPr>
                    </w:pPr>
                    <w:r>
                      <w:rPr>
                        <w:rFonts w:ascii="Calibri" w:eastAsia="宋体" w:hAnsi="Calibri" w:hint="eastAsia"/>
                        <w:sz w:val="21"/>
                        <w:lang w:eastAsia="zh-CN"/>
                      </w:rPr>
                      <w:t>Add new product</w:t>
                    </w:r>
                  </w:p>
                </w:txbxContent>
              </v:textbox>
            </v:rect>
            <v:shape id="_x0000_s1128" type="#_x0000_t32" style="position:absolute;left:2700;top:6480;width:0;height:672" o:connectortype="straight" o:regroupid="2">
              <v:stroke endarrow="block"/>
            </v:shape>
            <v:shape id="_x0000_s1130" type="#_x0000_t7" style="position:absolute;left:7746;top:5656;width:1714;height:808" o:regroupid="2">
              <v:textbox style="mso-next-textbox:#_x0000_s1130">
                <w:txbxContent>
                  <w:p w:rsidR="008B4457" w:rsidRPr="009E2EB7" w:rsidRDefault="008B4457" w:rsidP="00C30EA3">
                    <w:pPr>
                      <w:jc w:val="center"/>
                      <w:rPr>
                        <w:rFonts w:ascii="Calibri" w:eastAsia="宋体" w:hAnsi="Calibri"/>
                        <w:sz w:val="15"/>
                        <w:lang w:eastAsia="zh-CN"/>
                      </w:rPr>
                    </w:pPr>
                    <w:r>
                      <w:rPr>
                        <w:rFonts w:ascii="Calibri" w:eastAsia="宋体" w:hAnsi="Calibri" w:hint="eastAsia"/>
                        <w:sz w:val="15"/>
                        <w:lang w:eastAsia="zh-CN"/>
                      </w:rPr>
                      <w:t xml:space="preserve">Good </w:t>
                    </w:r>
                    <w:r>
                      <w:rPr>
                        <w:rFonts w:ascii="Calibri" w:eastAsia="宋体" w:hAnsi="Calibri"/>
                        <w:sz w:val="15"/>
                        <w:lang w:eastAsia="zh-CN"/>
                      </w:rPr>
                      <w:t>information</w:t>
                    </w:r>
                  </w:p>
                  <w:p w:rsidR="008B4457" w:rsidRPr="009E2EB7" w:rsidRDefault="008B4457" w:rsidP="00C30EA3"/>
                </w:txbxContent>
              </v:textbox>
            </v:shape>
            <v:rect id="_x0000_s1134" style="position:absolute;left:4996;top:7136;width:1376;height:880" o:regroupid="2">
              <v:textbox style="mso-next-textbox:#_x0000_s1134">
                <w:txbxContent>
                  <w:p w:rsidR="008B4457" w:rsidRPr="003A78CE" w:rsidRDefault="008B4457" w:rsidP="00C30EA3">
                    <w:pPr>
                      <w:jc w:val="center"/>
                      <w:rPr>
                        <w:rFonts w:ascii="Calibri" w:eastAsia="宋体" w:hAnsi="Calibri"/>
                        <w:sz w:val="21"/>
                        <w:lang w:eastAsia="zh-CN"/>
                      </w:rPr>
                    </w:pPr>
                    <w:r>
                      <w:rPr>
                        <w:rFonts w:ascii="Calibri" w:eastAsia="宋体" w:hAnsi="Calibri" w:hint="eastAsia"/>
                        <w:sz w:val="21"/>
                        <w:lang w:eastAsia="zh-CN"/>
                      </w:rPr>
                      <w:t>Modify order status</w:t>
                    </w:r>
                  </w:p>
                </w:txbxContent>
              </v:textbox>
            </v:rect>
            <v:shape id="_x0000_s1137" type="#_x0000_t32" style="position:absolute;left:8668;top:4856;width:0;height:840" o:connectortype="straight" o:regroupid="2">
              <v:stroke endarrow="block"/>
            </v:shape>
            <v:shape id="_x0000_s1138" type="#_x0000_t32" style="position:absolute;left:8668;top:6480;width:0;height:672" o:connectortype="straight" o:regroupid="2">
              <v:stroke endarrow="block"/>
            </v:shape>
            <v:shape id="_x0000_s1141" type="#_x0000_t202" style="position:absolute;left:4658;top:5149;width:1018;height:616" o:regroupid="2" filled="f" strokecolor="white">
              <v:textbox style="mso-next-textbox:#_x0000_s1141">
                <w:txbxContent>
                  <w:p w:rsidR="008B4457" w:rsidRPr="001872BB" w:rsidRDefault="008B4457" w:rsidP="00C30EA3">
                    <w:pPr>
                      <w:rPr>
                        <w:rFonts w:ascii="Calibri" w:hAnsi="Calibri"/>
                        <w:sz w:val="21"/>
                      </w:rPr>
                    </w:pPr>
                    <w:r w:rsidRPr="001872BB">
                      <w:rPr>
                        <w:rFonts w:ascii="Calibri" w:eastAsia="宋体" w:hAnsi="Calibri" w:hint="eastAsia"/>
                        <w:sz w:val="21"/>
                        <w:lang w:eastAsia="zh-CN"/>
                      </w:rPr>
                      <w:t>Cas</w:t>
                    </w:r>
                    <w:r>
                      <w:rPr>
                        <w:rFonts w:ascii="Calibri" w:eastAsia="宋体" w:hAnsi="Calibri" w:hint="eastAsia"/>
                        <w:sz w:val="21"/>
                        <w:lang w:eastAsia="zh-CN"/>
                      </w:rPr>
                      <w:t>e2</w:t>
                    </w:r>
                  </w:p>
                </w:txbxContent>
              </v:textbox>
            </v:shape>
            <v:shape id="_x0000_s1142" type="#_x0000_t202" style="position:absolute;left:7544;top:5040;width:1018;height:616" o:regroupid="2" filled="f" stroked="f" strokecolor="white">
              <v:textbox style="mso-next-textbox:#_x0000_s1142">
                <w:txbxContent>
                  <w:p w:rsidR="008B4457" w:rsidRPr="001872BB" w:rsidRDefault="008B4457" w:rsidP="00C30EA3">
                    <w:pPr>
                      <w:rPr>
                        <w:rFonts w:ascii="Calibri" w:hAnsi="Calibri"/>
                        <w:sz w:val="21"/>
                      </w:rPr>
                    </w:pPr>
                    <w:r w:rsidRPr="001872BB">
                      <w:rPr>
                        <w:rFonts w:ascii="Calibri" w:eastAsia="宋体" w:hAnsi="Calibri" w:hint="eastAsia"/>
                        <w:sz w:val="21"/>
                        <w:lang w:eastAsia="zh-CN"/>
                      </w:rPr>
                      <w:t>Cas</w:t>
                    </w:r>
                    <w:r>
                      <w:rPr>
                        <w:rFonts w:ascii="Calibri" w:eastAsia="宋体" w:hAnsi="Calibri" w:hint="eastAsia"/>
                        <w:sz w:val="21"/>
                        <w:lang w:eastAsia="zh-CN"/>
                      </w:rPr>
                      <w:t>e3</w:t>
                    </w:r>
                  </w:p>
                </w:txbxContent>
              </v:textbox>
            </v:shape>
            <v:shape id="_x0000_s1145" type="#_x0000_t32" style="position:absolute;left:2644;top:8048;width:0;height:424" o:connectortype="straight" o:regroupid="2"/>
            <v:shape id="_x0000_s1147" type="#_x0000_t32" style="position:absolute;left:5620;top:8048;width:0;height:424" o:connectortype="straight" o:regroupid="2"/>
            <v:shape id="_x0000_s1149" type="#_x0000_t32" style="position:absolute;left:8668;top:8016;width:0;height:424" o:connectortype="straight" o:regroupid="2"/>
            <v:shape id="_x0000_s1150" type="#_x0000_t32" style="position:absolute;left:2644;top:8464;width:6024;height:0" o:connectortype="straight" o:regroupid="2"/>
            <v:shape id="_x0000_s1151" type="#_x0000_t32" style="position:absolute;left:5620;top:8472;width:0;height:360" o:connectortype="straight" o:regroupid="2">
              <v:stroke endarrow="block"/>
            </v:shape>
            <v:rect id="_x0000_s1152" style="position:absolute;left:7962;top:7136;width:1376;height:880">
              <v:textbox style="mso-next-textbox:#_x0000_s1152">
                <w:txbxContent>
                  <w:p w:rsidR="008B4457" w:rsidRPr="003A78CE" w:rsidRDefault="008B4457" w:rsidP="00C30EA3">
                    <w:pPr>
                      <w:jc w:val="center"/>
                      <w:rPr>
                        <w:rFonts w:ascii="Calibri" w:eastAsia="宋体" w:hAnsi="Calibri"/>
                        <w:sz w:val="21"/>
                        <w:lang w:eastAsia="zh-CN"/>
                      </w:rPr>
                    </w:pPr>
                    <w:r>
                      <w:rPr>
                        <w:rFonts w:ascii="Calibri" w:eastAsia="宋体" w:hAnsi="Calibri" w:hint="eastAsia"/>
                        <w:sz w:val="21"/>
                        <w:lang w:eastAsia="zh-CN"/>
                      </w:rPr>
                      <w:t>Delete product</w:t>
                    </w:r>
                  </w:p>
                </w:txbxContent>
              </v:textbox>
            </v:rect>
          </v:group>
        </w:pict>
      </w:r>
    </w:p>
    <w:p w:rsidR="00544F32" w:rsidRDefault="00544F32" w:rsidP="00F72B4C">
      <w:pPr>
        <w:spacing w:beforeLines="50" w:afterLines="50"/>
        <w:rPr>
          <w:rFonts w:ascii="Calibri" w:eastAsia="宋体" w:hAnsi="Calibri"/>
          <w:b/>
          <w:szCs w:val="24"/>
          <w:lang w:eastAsia="zh-CN"/>
        </w:rPr>
      </w:pPr>
    </w:p>
    <w:p w:rsidR="00544F32" w:rsidRDefault="00544F32" w:rsidP="00F72B4C">
      <w:pPr>
        <w:spacing w:beforeLines="50" w:afterLines="50"/>
        <w:ind w:left="840"/>
        <w:rPr>
          <w:rFonts w:ascii="Calibri" w:eastAsia="宋体" w:hAnsi="Calibri"/>
          <w:b/>
          <w:szCs w:val="24"/>
          <w:lang w:eastAsia="zh-CN"/>
        </w:rPr>
      </w:pPr>
    </w:p>
    <w:p w:rsidR="00544F32" w:rsidRPr="00911E38" w:rsidRDefault="00544F32" w:rsidP="00F72B4C">
      <w:pPr>
        <w:pStyle w:val="ab"/>
        <w:numPr>
          <w:ilvl w:val="0"/>
          <w:numId w:val="1"/>
        </w:numPr>
        <w:spacing w:beforeLines="50" w:afterLines="50"/>
        <w:ind w:firstLineChars="0"/>
        <w:rPr>
          <w:rFonts w:ascii="Calibri" w:eastAsia="宋体" w:hAnsi="Calibri"/>
          <w:b/>
          <w:sz w:val="28"/>
          <w:szCs w:val="28"/>
          <w:lang w:eastAsia="zh-CN"/>
        </w:rPr>
      </w:pPr>
      <w:r w:rsidRPr="00911E38">
        <w:rPr>
          <w:rFonts w:ascii="Calibri" w:eastAsia="宋体" w:hAnsi="Calibri"/>
          <w:b/>
          <w:szCs w:val="24"/>
          <w:lang w:eastAsia="zh-CN"/>
        </w:rPr>
        <w:br w:type="page"/>
      </w:r>
      <w:r w:rsidRPr="00911E38">
        <w:rPr>
          <w:rFonts w:ascii="Calibri" w:hAnsi="Calibri"/>
          <w:b/>
          <w:sz w:val="32"/>
          <w:szCs w:val="28"/>
          <w:lang w:eastAsia="zh-CN"/>
        </w:rPr>
        <w:lastRenderedPageBreak/>
        <w:t>List of DFD</w:t>
      </w:r>
    </w:p>
    <w:p w:rsidR="00544F32" w:rsidRDefault="00544F32" w:rsidP="00F72B4C">
      <w:pPr>
        <w:numPr>
          <w:ilvl w:val="1"/>
          <w:numId w:val="1"/>
        </w:numPr>
        <w:spacing w:beforeLines="50" w:afterLines="50"/>
        <w:rPr>
          <w:rFonts w:ascii="Calibri" w:eastAsia="宋体" w:hAnsi="Calibri"/>
          <w:b/>
          <w:sz w:val="30"/>
          <w:szCs w:val="24"/>
          <w:lang w:eastAsia="zh-CN"/>
        </w:rPr>
      </w:pPr>
      <w:r>
        <w:rPr>
          <w:rFonts w:ascii="Calibri" w:eastAsia="宋体" w:hAnsi="Calibri"/>
          <w:b/>
          <w:sz w:val="30"/>
          <w:szCs w:val="24"/>
          <w:lang w:eastAsia="zh-CN"/>
        </w:rPr>
        <w:t>Tourist Module</w:t>
      </w:r>
    </w:p>
    <w:p w:rsidR="00544F32" w:rsidRDefault="00544F32" w:rsidP="00F72B4C">
      <w:pPr>
        <w:spacing w:beforeLines="50" w:afterLines="50"/>
        <w:ind w:left="840"/>
        <w:rPr>
          <w:rFonts w:ascii="Calibri" w:hAnsi="Calibri"/>
          <w:lang w:eastAsia="zh-CN"/>
        </w:rPr>
      </w:pPr>
    </w:p>
    <w:p w:rsidR="00466589" w:rsidRDefault="00466589" w:rsidP="00F72B4C">
      <w:pPr>
        <w:spacing w:beforeLines="50" w:afterLines="50"/>
        <w:ind w:left="840"/>
        <w:rPr>
          <w:rFonts w:ascii="Calibri" w:hAnsi="Calibri"/>
          <w:lang w:eastAsia="zh-CN"/>
        </w:rPr>
      </w:pPr>
    </w:p>
    <w:p w:rsidR="00E526C8" w:rsidRDefault="00E526C8" w:rsidP="00F72B4C">
      <w:pPr>
        <w:spacing w:beforeLines="50" w:afterLines="50"/>
        <w:ind w:left="840"/>
        <w:rPr>
          <w:rFonts w:ascii="Calibri" w:hAnsi="Calibri"/>
          <w:lang w:eastAsia="zh-CN"/>
        </w:rPr>
      </w:pPr>
    </w:p>
    <w:p w:rsidR="00466589" w:rsidRDefault="00F96114" w:rsidP="00F72B4C">
      <w:pPr>
        <w:spacing w:beforeLines="50" w:afterLines="50"/>
        <w:ind w:left="840"/>
        <w:rPr>
          <w:rFonts w:ascii="Calibri" w:hAnsi="Calibri"/>
          <w:lang w:eastAsia="zh-CN"/>
        </w:rPr>
      </w:pPr>
      <w:r>
        <w:rPr>
          <w:rFonts w:ascii="Calibri" w:hAnsi="Calibri"/>
          <w:noProof/>
          <w:lang w:eastAsia="zh-CN"/>
        </w:rPr>
        <w:drawing>
          <wp:inline distT="0" distB="0" distL="0" distR="0">
            <wp:extent cx="4262755" cy="2891155"/>
            <wp:effectExtent l="19050" t="0" r="444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srcRect/>
                    <a:stretch>
                      <a:fillRect/>
                    </a:stretch>
                  </pic:blipFill>
                  <pic:spPr bwMode="auto">
                    <a:xfrm>
                      <a:off x="0" y="0"/>
                      <a:ext cx="4262755" cy="2891155"/>
                    </a:xfrm>
                    <a:prstGeom prst="rect">
                      <a:avLst/>
                    </a:prstGeom>
                    <a:noFill/>
                    <a:ln w="9525">
                      <a:noFill/>
                      <a:miter lim="800000"/>
                      <a:headEnd/>
                      <a:tailEnd/>
                    </a:ln>
                  </pic:spPr>
                </pic:pic>
              </a:graphicData>
            </a:graphic>
          </wp:inline>
        </w:drawing>
      </w:r>
    </w:p>
    <w:p w:rsidR="00466589" w:rsidRDefault="00466589" w:rsidP="00F72B4C">
      <w:pPr>
        <w:spacing w:beforeLines="50" w:afterLines="50"/>
        <w:ind w:left="840"/>
        <w:rPr>
          <w:rFonts w:ascii="Calibri" w:hAnsi="Calibri"/>
          <w:lang w:eastAsia="zh-CN"/>
        </w:rPr>
      </w:pPr>
    </w:p>
    <w:p w:rsidR="00466589" w:rsidRDefault="00466589" w:rsidP="00F72B4C">
      <w:pPr>
        <w:spacing w:beforeLines="50" w:afterLines="50"/>
        <w:ind w:left="840"/>
        <w:rPr>
          <w:rFonts w:ascii="Calibri" w:hAnsi="Calibri"/>
          <w:lang w:eastAsia="zh-CN"/>
        </w:rPr>
      </w:pPr>
    </w:p>
    <w:p w:rsidR="00466589" w:rsidRDefault="00466589" w:rsidP="00F72B4C">
      <w:pPr>
        <w:spacing w:beforeLines="50" w:afterLines="50"/>
        <w:ind w:left="840"/>
        <w:rPr>
          <w:rFonts w:ascii="Calibri" w:hAnsi="Calibri"/>
          <w:lang w:eastAsia="zh-CN"/>
        </w:rPr>
      </w:pPr>
    </w:p>
    <w:p w:rsidR="00466589" w:rsidRDefault="00466589" w:rsidP="00F72B4C">
      <w:pPr>
        <w:spacing w:beforeLines="50" w:afterLines="50"/>
        <w:ind w:left="840"/>
        <w:rPr>
          <w:rFonts w:ascii="Calibri" w:hAnsi="Calibri"/>
          <w:lang w:eastAsia="zh-CN"/>
        </w:rPr>
      </w:pPr>
    </w:p>
    <w:p w:rsidR="00466589" w:rsidRDefault="00466589" w:rsidP="00F72B4C">
      <w:pPr>
        <w:spacing w:beforeLines="50" w:afterLines="50"/>
        <w:ind w:left="840"/>
        <w:rPr>
          <w:rFonts w:ascii="Calibri" w:hAnsi="Calibri"/>
          <w:lang w:eastAsia="zh-CN"/>
        </w:rPr>
      </w:pPr>
    </w:p>
    <w:p w:rsidR="00466589" w:rsidRDefault="00466589" w:rsidP="00F72B4C">
      <w:pPr>
        <w:spacing w:beforeLines="50" w:afterLines="50"/>
        <w:ind w:left="840"/>
        <w:rPr>
          <w:rFonts w:ascii="Calibri" w:hAnsi="Calibri"/>
          <w:lang w:eastAsia="zh-CN"/>
        </w:rPr>
      </w:pPr>
    </w:p>
    <w:p w:rsidR="00466589" w:rsidRDefault="00466589" w:rsidP="00F72B4C">
      <w:pPr>
        <w:spacing w:beforeLines="50" w:afterLines="50"/>
        <w:ind w:left="840"/>
        <w:rPr>
          <w:rFonts w:ascii="Calibri" w:hAnsi="Calibri"/>
          <w:lang w:eastAsia="zh-CN"/>
        </w:rPr>
      </w:pPr>
    </w:p>
    <w:p w:rsidR="00466589" w:rsidRDefault="00466589" w:rsidP="00F72B4C">
      <w:pPr>
        <w:spacing w:beforeLines="50" w:afterLines="50"/>
        <w:ind w:left="840"/>
        <w:rPr>
          <w:rFonts w:ascii="Calibri" w:hAnsi="Calibri"/>
          <w:lang w:eastAsia="zh-CN"/>
        </w:rPr>
      </w:pPr>
    </w:p>
    <w:p w:rsidR="00466589" w:rsidRPr="00466589" w:rsidRDefault="00466589" w:rsidP="00F72B4C">
      <w:pPr>
        <w:spacing w:beforeLines="50" w:afterLines="50"/>
        <w:ind w:left="840"/>
        <w:rPr>
          <w:rFonts w:ascii="Calibri" w:hAnsi="Calibri"/>
          <w:b/>
          <w:szCs w:val="24"/>
          <w:lang w:eastAsia="zh-CN"/>
        </w:rPr>
      </w:pPr>
    </w:p>
    <w:p w:rsidR="00544F32" w:rsidRDefault="00544F32" w:rsidP="00F72B4C">
      <w:pPr>
        <w:spacing w:beforeLines="50" w:afterLines="50"/>
        <w:ind w:left="1800"/>
        <w:rPr>
          <w:rFonts w:ascii="Calibri" w:eastAsia="宋体" w:hAnsi="Calibri"/>
          <w:b/>
          <w:szCs w:val="24"/>
          <w:lang w:eastAsia="zh-CN"/>
        </w:rPr>
      </w:pPr>
    </w:p>
    <w:p w:rsidR="00544F32" w:rsidRDefault="00544F32" w:rsidP="00F72B4C">
      <w:pPr>
        <w:spacing w:beforeLines="50" w:afterLines="50"/>
        <w:ind w:left="1980"/>
        <w:rPr>
          <w:rFonts w:ascii="Calibri" w:hAnsi="Calibri"/>
        </w:rPr>
      </w:pPr>
    </w:p>
    <w:p w:rsidR="00544F32" w:rsidRDefault="00544F32" w:rsidP="00F72B4C">
      <w:pPr>
        <w:spacing w:beforeLines="50" w:afterLines="50"/>
        <w:ind w:left="1980"/>
        <w:rPr>
          <w:rFonts w:ascii="Calibri" w:hAnsi="Calibri"/>
          <w:lang w:eastAsia="zh-CN"/>
        </w:rPr>
      </w:pPr>
    </w:p>
    <w:p w:rsidR="00E526C8" w:rsidRPr="00E526C8" w:rsidRDefault="00E526C8" w:rsidP="00F72B4C">
      <w:pPr>
        <w:spacing w:beforeLines="50" w:afterLines="50"/>
        <w:ind w:left="1980"/>
        <w:rPr>
          <w:rFonts w:ascii="Calibri" w:hAnsi="Calibri"/>
          <w:lang w:eastAsia="zh-CN"/>
        </w:rPr>
      </w:pPr>
    </w:p>
    <w:p w:rsidR="00544F32" w:rsidRPr="00466589" w:rsidRDefault="00544F32" w:rsidP="00F72B4C">
      <w:pPr>
        <w:spacing w:beforeLines="50" w:afterLines="50"/>
        <w:rPr>
          <w:rFonts w:ascii="Calibri" w:hAnsi="Calibri"/>
          <w:b/>
          <w:szCs w:val="24"/>
          <w:lang w:eastAsia="zh-CN"/>
        </w:rPr>
      </w:pPr>
    </w:p>
    <w:p w:rsidR="00544F32" w:rsidRDefault="00544F32" w:rsidP="00F72B4C">
      <w:pPr>
        <w:numPr>
          <w:ilvl w:val="1"/>
          <w:numId w:val="1"/>
        </w:numPr>
        <w:spacing w:beforeLines="50" w:afterLines="50"/>
        <w:rPr>
          <w:rFonts w:ascii="Calibri" w:eastAsia="宋体" w:hAnsi="Calibri"/>
          <w:b/>
          <w:sz w:val="30"/>
          <w:szCs w:val="24"/>
          <w:lang w:eastAsia="zh-CN"/>
        </w:rPr>
      </w:pPr>
      <w:r>
        <w:rPr>
          <w:rFonts w:ascii="Calibri" w:eastAsia="宋体" w:hAnsi="Calibri"/>
          <w:b/>
          <w:sz w:val="30"/>
          <w:szCs w:val="24"/>
          <w:lang w:eastAsia="zh-CN"/>
        </w:rPr>
        <w:lastRenderedPageBreak/>
        <w:t>User Module</w:t>
      </w:r>
    </w:p>
    <w:p w:rsidR="00544F32" w:rsidRDefault="00544F32" w:rsidP="00F72B4C">
      <w:pPr>
        <w:spacing w:beforeLines="50" w:afterLines="50"/>
        <w:rPr>
          <w:rFonts w:ascii="Calibri" w:eastAsia="宋体" w:hAnsi="Calibri"/>
          <w:b/>
          <w:sz w:val="30"/>
          <w:szCs w:val="24"/>
          <w:lang w:eastAsia="zh-CN"/>
        </w:rPr>
      </w:pPr>
    </w:p>
    <w:p w:rsidR="00544F32" w:rsidRDefault="00F96114" w:rsidP="00F72B4C">
      <w:pPr>
        <w:tabs>
          <w:tab w:val="left" w:pos="840"/>
        </w:tabs>
        <w:spacing w:beforeLines="50" w:afterLines="50"/>
        <w:rPr>
          <w:rFonts w:ascii="Calibri" w:hAnsi="Calibri"/>
        </w:rPr>
      </w:pPr>
      <w:bookmarkStart w:id="2" w:name="OLE_LINK13"/>
      <w:bookmarkStart w:id="3" w:name="OLE_LINK14"/>
      <w:r>
        <w:rPr>
          <w:rFonts w:ascii="Calibri" w:hAnsi="Calibri"/>
          <w:noProof/>
          <w:lang w:eastAsia="zh-CN"/>
        </w:rPr>
        <w:drawing>
          <wp:inline distT="0" distB="0" distL="0" distR="0">
            <wp:extent cx="5486400" cy="4018280"/>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a:srcRect/>
                    <a:stretch>
                      <a:fillRect/>
                    </a:stretch>
                  </pic:blipFill>
                  <pic:spPr bwMode="auto">
                    <a:xfrm>
                      <a:off x="0" y="0"/>
                      <a:ext cx="5486400" cy="4018280"/>
                    </a:xfrm>
                    <a:prstGeom prst="rect">
                      <a:avLst/>
                    </a:prstGeom>
                    <a:noFill/>
                    <a:ln w="9525">
                      <a:noFill/>
                      <a:miter lim="800000"/>
                      <a:headEnd/>
                      <a:tailEnd/>
                    </a:ln>
                  </pic:spPr>
                </pic:pic>
              </a:graphicData>
            </a:graphic>
          </wp:inline>
        </w:drawing>
      </w:r>
      <w:bookmarkEnd w:id="2"/>
      <w:bookmarkEnd w:id="3"/>
    </w:p>
    <w:p w:rsidR="00544F32" w:rsidRDefault="00544F32" w:rsidP="00F72B4C">
      <w:pPr>
        <w:tabs>
          <w:tab w:val="left" w:pos="840"/>
        </w:tabs>
        <w:spacing w:beforeLines="50" w:afterLines="50"/>
        <w:rPr>
          <w:rFonts w:ascii="Calibri" w:hAnsi="Calibri"/>
        </w:rPr>
      </w:pPr>
    </w:p>
    <w:p w:rsidR="00544F32" w:rsidRDefault="00544F32" w:rsidP="00F72B4C">
      <w:pPr>
        <w:tabs>
          <w:tab w:val="left" w:pos="840"/>
        </w:tabs>
        <w:spacing w:beforeLines="50" w:afterLines="50"/>
        <w:rPr>
          <w:rFonts w:ascii="Calibri" w:hAnsi="Calibri"/>
        </w:rPr>
      </w:pPr>
    </w:p>
    <w:p w:rsidR="00544F32" w:rsidRDefault="00544F32" w:rsidP="00F72B4C">
      <w:pPr>
        <w:tabs>
          <w:tab w:val="left" w:pos="840"/>
        </w:tabs>
        <w:spacing w:beforeLines="50" w:afterLines="50"/>
        <w:rPr>
          <w:rFonts w:ascii="Calibri" w:hAnsi="Calibri"/>
        </w:rPr>
      </w:pPr>
    </w:p>
    <w:p w:rsidR="00544F32" w:rsidRDefault="00544F32" w:rsidP="00F72B4C">
      <w:pPr>
        <w:tabs>
          <w:tab w:val="left" w:pos="840"/>
        </w:tabs>
        <w:spacing w:beforeLines="50" w:afterLines="50"/>
        <w:rPr>
          <w:rFonts w:ascii="Calibri" w:hAnsi="Calibri"/>
        </w:rPr>
      </w:pPr>
    </w:p>
    <w:p w:rsidR="00544F32" w:rsidRDefault="00544F32" w:rsidP="00F72B4C">
      <w:pPr>
        <w:tabs>
          <w:tab w:val="left" w:pos="840"/>
        </w:tabs>
        <w:spacing w:beforeLines="50" w:afterLines="50"/>
        <w:rPr>
          <w:rFonts w:ascii="Calibri" w:hAnsi="Calibri"/>
        </w:rPr>
      </w:pPr>
    </w:p>
    <w:p w:rsidR="00544F32" w:rsidRDefault="00544F32" w:rsidP="00F72B4C">
      <w:pPr>
        <w:tabs>
          <w:tab w:val="left" w:pos="840"/>
        </w:tabs>
        <w:spacing w:beforeLines="50" w:afterLines="50"/>
        <w:rPr>
          <w:rFonts w:ascii="Calibri" w:hAnsi="Calibri"/>
          <w:lang w:eastAsia="zh-CN"/>
        </w:rPr>
      </w:pPr>
    </w:p>
    <w:p w:rsidR="00911E38" w:rsidRDefault="00911E38" w:rsidP="00F72B4C">
      <w:pPr>
        <w:tabs>
          <w:tab w:val="left" w:pos="840"/>
        </w:tabs>
        <w:spacing w:beforeLines="50" w:afterLines="50"/>
        <w:rPr>
          <w:rFonts w:ascii="Calibri" w:hAnsi="Calibri"/>
          <w:lang w:eastAsia="zh-CN"/>
        </w:rPr>
      </w:pPr>
    </w:p>
    <w:p w:rsidR="00911E38" w:rsidRDefault="00911E38" w:rsidP="00F72B4C">
      <w:pPr>
        <w:tabs>
          <w:tab w:val="left" w:pos="840"/>
        </w:tabs>
        <w:spacing w:beforeLines="50" w:afterLines="50"/>
        <w:rPr>
          <w:rFonts w:ascii="Calibri" w:hAnsi="Calibri"/>
          <w:lang w:eastAsia="zh-CN"/>
        </w:rPr>
      </w:pPr>
    </w:p>
    <w:p w:rsidR="00911E38" w:rsidRDefault="00911E38" w:rsidP="00F72B4C">
      <w:pPr>
        <w:tabs>
          <w:tab w:val="left" w:pos="840"/>
        </w:tabs>
        <w:spacing w:beforeLines="50" w:afterLines="50"/>
        <w:rPr>
          <w:rFonts w:ascii="Calibri" w:hAnsi="Calibri"/>
          <w:lang w:eastAsia="zh-CN"/>
        </w:rPr>
      </w:pPr>
    </w:p>
    <w:p w:rsidR="00911E38" w:rsidRDefault="00911E38" w:rsidP="00F72B4C">
      <w:pPr>
        <w:tabs>
          <w:tab w:val="left" w:pos="840"/>
        </w:tabs>
        <w:spacing w:beforeLines="50" w:afterLines="50"/>
        <w:rPr>
          <w:rFonts w:ascii="Calibri" w:hAnsi="Calibri"/>
          <w:lang w:eastAsia="zh-CN"/>
        </w:rPr>
      </w:pPr>
    </w:p>
    <w:p w:rsidR="00544F32" w:rsidRDefault="00544F32" w:rsidP="00F72B4C">
      <w:pPr>
        <w:tabs>
          <w:tab w:val="left" w:pos="840"/>
        </w:tabs>
        <w:spacing w:beforeLines="50" w:afterLines="50"/>
        <w:rPr>
          <w:rFonts w:ascii="Calibri" w:hAnsi="Calibri"/>
        </w:rPr>
      </w:pPr>
    </w:p>
    <w:p w:rsidR="00544F32" w:rsidRDefault="00544F32" w:rsidP="00F72B4C">
      <w:pPr>
        <w:tabs>
          <w:tab w:val="left" w:pos="840"/>
        </w:tabs>
        <w:spacing w:beforeLines="50" w:afterLines="50"/>
        <w:rPr>
          <w:rFonts w:ascii="Calibri" w:hAnsi="Calibri"/>
        </w:rPr>
      </w:pPr>
    </w:p>
    <w:p w:rsidR="00544F32" w:rsidRDefault="00544F32" w:rsidP="00F72B4C">
      <w:pPr>
        <w:tabs>
          <w:tab w:val="left" w:pos="840"/>
        </w:tabs>
        <w:spacing w:beforeLines="50" w:afterLines="50"/>
        <w:rPr>
          <w:rFonts w:ascii="Calibri" w:eastAsia="宋体" w:hAnsi="Calibri"/>
          <w:b/>
          <w:sz w:val="30"/>
          <w:szCs w:val="24"/>
          <w:lang w:eastAsia="zh-CN"/>
        </w:rPr>
      </w:pPr>
    </w:p>
    <w:p w:rsidR="00544F32" w:rsidRDefault="00544F32" w:rsidP="00F72B4C">
      <w:pPr>
        <w:numPr>
          <w:ilvl w:val="1"/>
          <w:numId w:val="1"/>
        </w:numPr>
        <w:tabs>
          <w:tab w:val="left" w:pos="1440"/>
        </w:tabs>
        <w:spacing w:beforeLines="50" w:afterLines="50"/>
        <w:ind w:leftChars="300" w:left="1443" w:hangingChars="240" w:hanging="723"/>
        <w:rPr>
          <w:rFonts w:ascii="Calibri" w:eastAsia="宋体" w:hAnsi="Calibri"/>
          <w:b/>
          <w:sz w:val="30"/>
          <w:szCs w:val="24"/>
          <w:lang w:eastAsia="zh-CN"/>
        </w:rPr>
      </w:pPr>
      <w:r>
        <w:rPr>
          <w:rFonts w:ascii="Calibri" w:eastAsia="宋体" w:hAnsi="Calibri"/>
          <w:b/>
          <w:sz w:val="30"/>
          <w:szCs w:val="24"/>
          <w:lang w:eastAsia="zh-CN"/>
        </w:rPr>
        <w:lastRenderedPageBreak/>
        <w:t>Administrator Module</w:t>
      </w:r>
    </w:p>
    <w:p w:rsidR="00544F32" w:rsidRDefault="00544F32" w:rsidP="00F72B4C">
      <w:pPr>
        <w:tabs>
          <w:tab w:val="left" w:pos="0"/>
        </w:tabs>
        <w:spacing w:beforeLines="50" w:afterLines="50"/>
        <w:rPr>
          <w:rFonts w:ascii="Calibri" w:eastAsia="宋体" w:hAnsi="Calibri"/>
          <w:b/>
          <w:szCs w:val="24"/>
          <w:lang w:eastAsia="zh-CN"/>
        </w:rPr>
      </w:pPr>
    </w:p>
    <w:p w:rsidR="00544F32" w:rsidRDefault="00544F32" w:rsidP="00F72B4C">
      <w:pPr>
        <w:tabs>
          <w:tab w:val="left" w:pos="0"/>
        </w:tabs>
        <w:spacing w:beforeLines="50" w:afterLines="50"/>
        <w:rPr>
          <w:rFonts w:ascii="Calibri" w:eastAsia="宋体" w:hAnsi="Calibri"/>
          <w:b/>
          <w:szCs w:val="24"/>
          <w:lang w:eastAsia="zh-CN"/>
        </w:rPr>
      </w:pPr>
    </w:p>
    <w:p w:rsidR="00544F32" w:rsidRDefault="00544F32" w:rsidP="00F72B4C">
      <w:pPr>
        <w:tabs>
          <w:tab w:val="left" w:pos="0"/>
        </w:tabs>
        <w:spacing w:beforeLines="50" w:afterLines="50"/>
        <w:rPr>
          <w:rFonts w:ascii="Calibri" w:eastAsia="宋体" w:hAnsi="Calibri"/>
          <w:b/>
          <w:szCs w:val="24"/>
          <w:lang w:eastAsia="zh-CN"/>
        </w:rPr>
      </w:pPr>
    </w:p>
    <w:p w:rsidR="00544F32" w:rsidRDefault="00544F32" w:rsidP="00F72B4C">
      <w:pPr>
        <w:spacing w:beforeLines="50" w:afterLines="50"/>
        <w:ind w:left="840"/>
        <w:rPr>
          <w:rFonts w:ascii="Calibri" w:eastAsia="宋体" w:hAnsi="Calibri"/>
          <w:b/>
          <w:szCs w:val="24"/>
          <w:lang w:eastAsia="zh-CN"/>
        </w:rPr>
      </w:pPr>
    </w:p>
    <w:p w:rsidR="00544F32" w:rsidRDefault="00F96114" w:rsidP="00F72B4C">
      <w:pPr>
        <w:spacing w:beforeLines="50" w:afterLines="50"/>
        <w:rPr>
          <w:rFonts w:ascii="Calibri" w:hAnsi="Calibri"/>
        </w:rPr>
      </w:pPr>
      <w:r>
        <w:rPr>
          <w:rFonts w:ascii="Calibri" w:hAnsi="Calibri"/>
          <w:noProof/>
          <w:lang w:eastAsia="zh-CN"/>
        </w:rPr>
        <w:drawing>
          <wp:inline distT="0" distB="0" distL="0" distR="0">
            <wp:extent cx="5486400" cy="4082415"/>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a:srcRect/>
                    <a:stretch>
                      <a:fillRect/>
                    </a:stretch>
                  </pic:blipFill>
                  <pic:spPr bwMode="auto">
                    <a:xfrm>
                      <a:off x="0" y="0"/>
                      <a:ext cx="5486400" cy="4082415"/>
                    </a:xfrm>
                    <a:prstGeom prst="rect">
                      <a:avLst/>
                    </a:prstGeom>
                    <a:noFill/>
                    <a:ln w="9525">
                      <a:noFill/>
                      <a:miter lim="800000"/>
                      <a:headEnd/>
                      <a:tailEnd/>
                    </a:ln>
                  </pic:spPr>
                </pic:pic>
              </a:graphicData>
            </a:graphic>
          </wp:inline>
        </w:drawing>
      </w:r>
    </w:p>
    <w:p w:rsidR="00544F32" w:rsidRDefault="00544F32" w:rsidP="00F72B4C">
      <w:pPr>
        <w:spacing w:beforeLines="50" w:afterLines="50"/>
        <w:rPr>
          <w:rFonts w:ascii="Calibri" w:hAnsi="Calibri"/>
        </w:rPr>
      </w:pPr>
    </w:p>
    <w:p w:rsidR="00544F32" w:rsidRDefault="00544F32" w:rsidP="00F72B4C">
      <w:pPr>
        <w:spacing w:beforeLines="50" w:afterLines="50"/>
        <w:rPr>
          <w:rFonts w:ascii="Calibri" w:hAnsi="Calibri"/>
        </w:rPr>
      </w:pPr>
    </w:p>
    <w:p w:rsidR="00544F32" w:rsidRDefault="00544F32" w:rsidP="00F72B4C">
      <w:pPr>
        <w:spacing w:beforeLines="50" w:afterLines="50"/>
        <w:rPr>
          <w:rFonts w:ascii="Calibri" w:hAnsi="Calibri"/>
        </w:rPr>
      </w:pPr>
    </w:p>
    <w:p w:rsidR="00544F32" w:rsidRDefault="00544F32" w:rsidP="00F72B4C">
      <w:pPr>
        <w:spacing w:beforeLines="50" w:afterLines="50"/>
        <w:rPr>
          <w:rFonts w:ascii="Calibri" w:hAnsi="Calibri"/>
        </w:rPr>
      </w:pPr>
    </w:p>
    <w:p w:rsidR="00544F32" w:rsidRDefault="00544F32" w:rsidP="00F72B4C">
      <w:pPr>
        <w:spacing w:beforeLines="50" w:afterLines="50"/>
        <w:rPr>
          <w:rFonts w:ascii="Calibri" w:hAnsi="Calibri"/>
        </w:rPr>
      </w:pPr>
    </w:p>
    <w:p w:rsidR="00544F32" w:rsidRDefault="00544F32" w:rsidP="00F72B4C">
      <w:pPr>
        <w:spacing w:beforeLines="50" w:afterLines="50"/>
        <w:rPr>
          <w:rFonts w:ascii="Calibri" w:hAnsi="Calibri"/>
        </w:rPr>
      </w:pPr>
    </w:p>
    <w:p w:rsidR="00544F32" w:rsidRDefault="00544F32" w:rsidP="00F72B4C">
      <w:pPr>
        <w:spacing w:beforeLines="50" w:afterLines="50"/>
        <w:rPr>
          <w:rFonts w:ascii="Calibri" w:hAnsi="Calibri"/>
        </w:rPr>
      </w:pPr>
    </w:p>
    <w:p w:rsidR="00544F32" w:rsidRDefault="00544F32" w:rsidP="00F72B4C">
      <w:pPr>
        <w:spacing w:beforeLines="50" w:afterLines="50"/>
        <w:rPr>
          <w:rFonts w:ascii="Calibri" w:hAnsi="Calibri"/>
        </w:rPr>
      </w:pPr>
    </w:p>
    <w:p w:rsidR="00544F32" w:rsidRDefault="00544F32" w:rsidP="00F72B4C">
      <w:pPr>
        <w:spacing w:beforeLines="50" w:afterLines="50"/>
        <w:rPr>
          <w:rFonts w:ascii="Calibri" w:hAnsi="Calibri"/>
        </w:rPr>
      </w:pPr>
    </w:p>
    <w:p w:rsidR="00544F32" w:rsidRPr="00C45EE6" w:rsidRDefault="00544F32" w:rsidP="00F72B4C">
      <w:pPr>
        <w:spacing w:beforeLines="50" w:afterLines="50"/>
        <w:rPr>
          <w:rFonts w:ascii="Calibri" w:hAnsi="Calibri"/>
          <w:lang w:eastAsia="zh-CN"/>
        </w:rPr>
      </w:pPr>
    </w:p>
    <w:p w:rsidR="00544F32" w:rsidRDefault="00544F32" w:rsidP="00F72B4C">
      <w:pPr>
        <w:numPr>
          <w:ilvl w:val="0"/>
          <w:numId w:val="1"/>
        </w:numPr>
        <w:spacing w:beforeLines="50" w:afterLines="50"/>
        <w:rPr>
          <w:rFonts w:ascii="Calibri" w:eastAsia="宋体" w:hAnsi="Calibri"/>
          <w:b/>
          <w:sz w:val="32"/>
          <w:szCs w:val="28"/>
          <w:lang w:eastAsia="zh-CN"/>
        </w:rPr>
      </w:pPr>
      <w:r>
        <w:rPr>
          <w:rFonts w:ascii="Calibri" w:eastAsia="宋体" w:hAnsi="Calibri"/>
          <w:b/>
          <w:sz w:val="32"/>
          <w:szCs w:val="28"/>
          <w:lang w:eastAsia="zh-CN"/>
        </w:rPr>
        <w:lastRenderedPageBreak/>
        <w:t xml:space="preserve">Using </w:t>
      </w:r>
      <w:r w:rsidR="00C45EE6">
        <w:rPr>
          <w:rFonts w:ascii="Calibri" w:eastAsia="宋体" w:hAnsi="Calibri" w:hint="eastAsia"/>
          <w:b/>
          <w:sz w:val="32"/>
          <w:szCs w:val="28"/>
          <w:lang w:eastAsia="zh-CN"/>
        </w:rPr>
        <w:t xml:space="preserve">Shopping </w:t>
      </w:r>
      <w:r>
        <w:rPr>
          <w:rFonts w:ascii="Calibri" w:eastAsia="宋体" w:hAnsi="Calibri"/>
          <w:b/>
          <w:sz w:val="32"/>
          <w:szCs w:val="28"/>
          <w:lang w:eastAsia="zh-CN"/>
        </w:rPr>
        <w:t>Management System</w:t>
      </w:r>
    </w:p>
    <w:p w:rsidR="00544F32" w:rsidRDefault="00544F32" w:rsidP="00F72B4C">
      <w:pPr>
        <w:numPr>
          <w:ilvl w:val="1"/>
          <w:numId w:val="1"/>
        </w:numPr>
        <w:tabs>
          <w:tab w:val="clear" w:pos="1440"/>
          <w:tab w:val="left" w:pos="900"/>
        </w:tabs>
        <w:spacing w:beforeLines="50" w:afterLines="50"/>
        <w:ind w:leftChars="200" w:left="480" w:firstLine="0"/>
        <w:rPr>
          <w:rFonts w:ascii="Calibri" w:eastAsia="宋体" w:hAnsi="Calibri"/>
          <w:b/>
          <w:sz w:val="30"/>
          <w:szCs w:val="24"/>
          <w:lang w:eastAsia="zh-CN"/>
        </w:rPr>
      </w:pPr>
      <w:r>
        <w:rPr>
          <w:rFonts w:ascii="Calibri" w:eastAsia="宋体" w:hAnsi="Calibri" w:hint="eastAsia"/>
          <w:b/>
          <w:sz w:val="30"/>
          <w:szCs w:val="24"/>
          <w:lang w:eastAsia="zh-CN"/>
        </w:rPr>
        <w:t xml:space="preserve">        </w:t>
      </w:r>
      <w:r>
        <w:rPr>
          <w:rFonts w:ascii="Calibri" w:eastAsia="宋体" w:hAnsi="Calibri"/>
          <w:b/>
          <w:sz w:val="30"/>
          <w:szCs w:val="24"/>
          <w:lang w:eastAsia="zh-CN"/>
        </w:rPr>
        <w:t>Tourist Module</w:t>
      </w:r>
    </w:p>
    <w:p w:rsidR="00544F32" w:rsidRDefault="00544F32" w:rsidP="00F72B4C">
      <w:pPr>
        <w:numPr>
          <w:ilvl w:val="2"/>
          <w:numId w:val="1"/>
        </w:numPr>
        <w:tabs>
          <w:tab w:val="clear" w:pos="2400"/>
        </w:tabs>
        <w:spacing w:beforeLines="50" w:afterLines="50"/>
        <w:ind w:leftChars="400" w:left="960" w:firstLine="0"/>
        <w:rPr>
          <w:rFonts w:ascii="Calibri" w:eastAsia="宋体" w:hAnsi="Calibri"/>
          <w:b/>
          <w:sz w:val="30"/>
          <w:szCs w:val="24"/>
          <w:lang w:eastAsia="zh-CN"/>
        </w:rPr>
      </w:pPr>
      <w:r>
        <w:rPr>
          <w:rFonts w:ascii="Calibri" w:hAnsi="Calibri"/>
          <w:b/>
          <w:sz w:val="30"/>
          <w:szCs w:val="24"/>
        </w:rPr>
        <w:t>Module introduction</w:t>
      </w:r>
    </w:p>
    <w:p w:rsidR="00544F32" w:rsidRDefault="00544F32" w:rsidP="00F72B4C">
      <w:pPr>
        <w:adjustRightInd w:val="0"/>
        <w:snapToGrid w:val="0"/>
        <w:spacing w:beforeLines="50" w:afterLines="50" w:line="360" w:lineRule="auto"/>
        <w:ind w:leftChars="400" w:left="960" w:firstLineChars="200" w:firstLine="480"/>
        <w:rPr>
          <w:rFonts w:ascii="Calibri" w:hAnsi="Calibri"/>
        </w:rPr>
      </w:pPr>
      <w:r>
        <w:rPr>
          <w:rFonts w:ascii="Calibri" w:hAnsi="Calibri"/>
        </w:rPr>
        <w:t xml:space="preserve">The general visitor module provides the basic functions to the tourists of the Online </w:t>
      </w:r>
      <w:r w:rsidR="00C45EE6" w:rsidRPr="00C45EE6">
        <w:rPr>
          <w:rFonts w:asciiTheme="minorHAnsi" w:hAnsiTheme="minorHAnsi"/>
          <w:lang w:eastAsia="zh-CN"/>
        </w:rPr>
        <w:t>Shopping</w:t>
      </w:r>
      <w:r w:rsidR="00C45EE6">
        <w:rPr>
          <w:rFonts w:asciiTheme="minorEastAsia" w:hAnsiTheme="minorEastAsia" w:hint="eastAsia"/>
          <w:lang w:eastAsia="zh-CN"/>
        </w:rPr>
        <w:t xml:space="preserve"> </w:t>
      </w:r>
      <w:r>
        <w:rPr>
          <w:rFonts w:ascii="Calibri" w:hAnsi="Calibri"/>
        </w:rPr>
        <w:t>Management System. Tourists don’t need to have an account to log in, they just need to open the foreground browser, and the browser must connect the database of the library.</w:t>
      </w:r>
    </w:p>
    <w:p w:rsidR="00544F32" w:rsidRDefault="00544F32" w:rsidP="00F72B4C">
      <w:pPr>
        <w:adjustRightInd w:val="0"/>
        <w:snapToGrid w:val="0"/>
        <w:spacing w:beforeLines="50" w:afterLines="50" w:line="360" w:lineRule="auto"/>
        <w:ind w:leftChars="400" w:left="960" w:firstLineChars="200" w:firstLine="480"/>
        <w:rPr>
          <w:rFonts w:ascii="Calibri" w:hAnsi="Calibri"/>
        </w:rPr>
      </w:pPr>
      <w:r>
        <w:rPr>
          <w:rFonts w:ascii="Calibri" w:hAnsi="Calibri"/>
        </w:rPr>
        <w:t>The basic functions we pr</w:t>
      </w:r>
      <w:r w:rsidR="00C45EE6">
        <w:rPr>
          <w:rFonts w:ascii="Calibri" w:hAnsi="Calibri"/>
        </w:rPr>
        <w:t xml:space="preserve">ovide are: Search information, </w:t>
      </w:r>
      <w:r w:rsidR="0005305E">
        <w:rPr>
          <w:rFonts w:ascii="Calibri" w:hAnsi="Calibri" w:hint="eastAsia"/>
          <w:lang w:eastAsia="zh-CN"/>
        </w:rPr>
        <w:t xml:space="preserve">register, </w:t>
      </w:r>
      <w:r>
        <w:rPr>
          <w:rFonts w:ascii="Calibri" w:hAnsi="Calibri"/>
        </w:rPr>
        <w:t xml:space="preserve">and browse information. </w:t>
      </w:r>
    </w:p>
    <w:p w:rsidR="00544F32" w:rsidRDefault="00544F32" w:rsidP="00F72B4C">
      <w:pPr>
        <w:pStyle w:val="-11"/>
        <w:numPr>
          <w:ilvl w:val="0"/>
          <w:numId w:val="2"/>
        </w:numPr>
        <w:adjustRightInd w:val="0"/>
        <w:snapToGrid w:val="0"/>
        <w:spacing w:beforeLines="50" w:afterLines="50"/>
        <w:ind w:leftChars="400" w:left="960" w:firstLineChars="0" w:firstLine="0"/>
      </w:pPr>
      <w:r>
        <w:t xml:space="preserve">For search function, a user can search the information about related </w:t>
      </w:r>
      <w:r w:rsidR="00C45EE6">
        <w:rPr>
          <w:rFonts w:hint="eastAsia"/>
        </w:rPr>
        <w:t xml:space="preserve">goods </w:t>
      </w:r>
      <w:r>
        <w:t xml:space="preserve">using name of the </w:t>
      </w:r>
      <w:r w:rsidR="00C45EE6">
        <w:rPr>
          <w:rFonts w:hint="eastAsia"/>
        </w:rPr>
        <w:t xml:space="preserve">goods </w:t>
      </w:r>
      <w:r>
        <w:t>or the</w:t>
      </w:r>
      <w:r w:rsidR="00C45EE6">
        <w:rPr>
          <w:rFonts w:hint="eastAsia"/>
        </w:rPr>
        <w:t xml:space="preserve"> type of the good or some related word about the good</w:t>
      </w:r>
      <w:r>
        <w:t>. And then click button to search.</w:t>
      </w:r>
    </w:p>
    <w:p w:rsidR="00544F32" w:rsidRDefault="00C45EE6" w:rsidP="00F72B4C">
      <w:pPr>
        <w:spacing w:beforeLines="50" w:afterLines="50" w:line="360" w:lineRule="auto"/>
        <w:ind w:leftChars="400" w:left="960"/>
        <w:rPr>
          <w:rFonts w:ascii="Calibri" w:hAnsi="Calibri"/>
          <w:lang w:eastAsia="zh-CN"/>
        </w:rPr>
      </w:pPr>
      <w:r>
        <w:rPr>
          <w:rFonts w:ascii="Calibri" w:hAnsi="Calibri" w:hint="eastAsia"/>
          <w:lang w:eastAsia="zh-CN"/>
        </w:rPr>
        <w:t xml:space="preserve">2.     </w:t>
      </w:r>
      <w:r w:rsidR="00544F32">
        <w:rPr>
          <w:rFonts w:ascii="Calibri" w:hAnsi="Calibri"/>
        </w:rPr>
        <w:t xml:space="preserve">For browse information, tourists can browse the </w:t>
      </w:r>
      <w:r>
        <w:rPr>
          <w:rFonts w:ascii="Calibri" w:hAnsi="Calibri" w:hint="eastAsia"/>
          <w:lang w:eastAsia="zh-CN"/>
        </w:rPr>
        <w:t xml:space="preserve">type of the </w:t>
      </w:r>
      <w:r>
        <w:rPr>
          <w:rFonts w:ascii="Calibri" w:hAnsi="Calibri"/>
          <w:lang w:eastAsia="zh-CN"/>
        </w:rPr>
        <w:t>goods</w:t>
      </w:r>
      <w:r>
        <w:rPr>
          <w:rFonts w:ascii="Calibri" w:hAnsi="Calibri" w:hint="eastAsia"/>
          <w:lang w:eastAsia="zh-CN"/>
        </w:rPr>
        <w:t xml:space="preserve">, and see the advertisement on the </w:t>
      </w:r>
      <w:r>
        <w:rPr>
          <w:rFonts w:ascii="Calibri" w:hAnsi="Calibri"/>
          <w:lang w:eastAsia="zh-CN"/>
        </w:rPr>
        <w:t xml:space="preserve">FrontPage, </w:t>
      </w:r>
      <w:r>
        <w:rPr>
          <w:rFonts w:ascii="Calibri" w:hAnsi="Calibri"/>
        </w:rPr>
        <w:t>browse</w:t>
      </w:r>
      <w:r w:rsidR="00544F32">
        <w:rPr>
          <w:rFonts w:ascii="Calibri" w:hAnsi="Calibri"/>
        </w:rPr>
        <w:t xml:space="preserve"> the </w:t>
      </w:r>
      <w:r>
        <w:rPr>
          <w:rFonts w:ascii="Calibri" w:hAnsi="Calibri" w:hint="eastAsia"/>
          <w:lang w:eastAsia="zh-CN"/>
        </w:rPr>
        <w:t xml:space="preserve">details </w:t>
      </w:r>
      <w:r w:rsidR="00544F32">
        <w:rPr>
          <w:rFonts w:ascii="Calibri" w:hAnsi="Calibri"/>
        </w:rPr>
        <w:t xml:space="preserve">about the </w:t>
      </w:r>
      <w:r>
        <w:rPr>
          <w:rFonts w:ascii="Calibri" w:hAnsi="Calibri" w:hint="eastAsia"/>
          <w:lang w:eastAsia="zh-CN"/>
        </w:rPr>
        <w:t>goods</w:t>
      </w:r>
      <w:r w:rsidR="00544F32">
        <w:rPr>
          <w:rFonts w:ascii="Calibri" w:hAnsi="Calibri"/>
        </w:rPr>
        <w:t>.</w:t>
      </w:r>
    </w:p>
    <w:p w:rsidR="0005305E" w:rsidRPr="0005305E" w:rsidRDefault="0005305E" w:rsidP="00F72B4C">
      <w:pPr>
        <w:spacing w:beforeLines="50" w:afterLines="50" w:line="360" w:lineRule="auto"/>
        <w:ind w:leftChars="400" w:left="960"/>
        <w:rPr>
          <w:rFonts w:asciiTheme="minorHAnsi" w:hAnsiTheme="minorHAnsi"/>
          <w:b/>
          <w:szCs w:val="24"/>
          <w:lang w:eastAsia="zh-CN"/>
        </w:rPr>
      </w:pPr>
      <w:r w:rsidRPr="0005305E">
        <w:rPr>
          <w:rFonts w:ascii="Calibri" w:hAnsi="Calibri" w:hint="eastAsia"/>
          <w:szCs w:val="24"/>
          <w:lang w:eastAsia="zh-CN"/>
        </w:rPr>
        <w:t>3</w:t>
      </w:r>
      <w:r>
        <w:rPr>
          <w:rFonts w:ascii="Calibri" w:hAnsi="Calibri" w:hint="eastAsia"/>
          <w:b/>
          <w:szCs w:val="24"/>
          <w:lang w:eastAsia="zh-CN"/>
        </w:rPr>
        <w:t xml:space="preserve">.     </w:t>
      </w:r>
      <w:r>
        <w:rPr>
          <w:rFonts w:asciiTheme="minorHAnsi" w:hAnsiTheme="minorHAnsi"/>
        </w:rPr>
        <w:t xml:space="preserve">For </w:t>
      </w:r>
      <w:r>
        <w:rPr>
          <w:rFonts w:asciiTheme="minorHAnsi" w:hAnsiTheme="minorHAnsi" w:hint="eastAsia"/>
          <w:lang w:eastAsia="zh-CN"/>
        </w:rPr>
        <w:t>register</w:t>
      </w:r>
      <w:r w:rsidRPr="0005305E">
        <w:rPr>
          <w:rFonts w:asciiTheme="minorHAnsi" w:hAnsiTheme="minorHAnsi"/>
        </w:rPr>
        <w:t xml:space="preserve"> function</w:t>
      </w:r>
      <w:proofErr w:type="gramStart"/>
      <w:r>
        <w:rPr>
          <w:rFonts w:asciiTheme="minorHAnsi" w:hAnsiTheme="minorHAnsi" w:hint="eastAsia"/>
          <w:lang w:eastAsia="zh-CN"/>
        </w:rPr>
        <w:t xml:space="preserve">,  </w:t>
      </w:r>
      <w:r>
        <w:rPr>
          <w:rFonts w:ascii="Calibri" w:hAnsi="Calibri"/>
        </w:rPr>
        <w:t>tourists</w:t>
      </w:r>
      <w:proofErr w:type="gramEnd"/>
      <w:r>
        <w:rPr>
          <w:rFonts w:ascii="Calibri" w:hAnsi="Calibri" w:hint="eastAsia"/>
          <w:lang w:eastAsia="zh-CN"/>
        </w:rPr>
        <w:t xml:space="preserve"> can register to buy some goods, and input their information.</w:t>
      </w:r>
    </w:p>
    <w:p w:rsidR="00544F32" w:rsidRDefault="00544F32" w:rsidP="00F72B4C">
      <w:pPr>
        <w:numPr>
          <w:ilvl w:val="2"/>
          <w:numId w:val="1"/>
        </w:numPr>
        <w:tabs>
          <w:tab w:val="clear" w:pos="2400"/>
        </w:tabs>
        <w:spacing w:beforeLines="50" w:afterLines="50"/>
        <w:ind w:leftChars="400" w:left="960" w:firstLine="0"/>
        <w:rPr>
          <w:rFonts w:ascii="Calibri" w:eastAsia="宋体" w:hAnsi="Calibri"/>
          <w:b/>
          <w:sz w:val="30"/>
          <w:szCs w:val="24"/>
          <w:lang w:eastAsia="zh-CN"/>
        </w:rPr>
      </w:pPr>
      <w:r>
        <w:rPr>
          <w:rFonts w:ascii="Calibri" w:hAnsi="Calibri"/>
          <w:b/>
          <w:sz w:val="30"/>
        </w:rPr>
        <w:t>Function description</w:t>
      </w:r>
    </w:p>
    <w:p w:rsidR="00544F32" w:rsidRDefault="00544F32" w:rsidP="00F72B4C">
      <w:pPr>
        <w:spacing w:beforeLines="50" w:afterLines="50"/>
        <w:ind w:leftChars="398" w:left="955" w:firstLine="3"/>
        <w:rPr>
          <w:rFonts w:ascii="Calibri" w:hAnsi="Calibri"/>
          <w:b/>
          <w:sz w:val="28"/>
        </w:rPr>
      </w:pPr>
      <w:r>
        <w:rPr>
          <w:rFonts w:ascii="微软雅黑" w:eastAsia="微软雅黑" w:hAnsi="微软雅黑" w:hint="eastAsia"/>
          <w:sz w:val="28"/>
          <w:szCs w:val="28"/>
          <w:lang w:eastAsia="zh-CN"/>
        </w:rPr>
        <w:t>●</w:t>
      </w:r>
      <w:r>
        <w:rPr>
          <w:rFonts w:ascii="Calibri" w:eastAsia="宋体" w:hAnsi="Calibri" w:hint="eastAsia"/>
          <w:b/>
          <w:bCs/>
          <w:sz w:val="30"/>
          <w:szCs w:val="24"/>
          <w:lang w:eastAsia="zh-CN"/>
        </w:rPr>
        <w:t xml:space="preserve">     </w:t>
      </w:r>
      <w:r>
        <w:rPr>
          <w:rFonts w:ascii="Calibri" w:eastAsia="宋体" w:hAnsi="Calibri" w:hint="eastAsia"/>
          <w:b/>
          <w:sz w:val="30"/>
          <w:szCs w:val="24"/>
          <w:lang w:eastAsia="zh-CN"/>
        </w:rPr>
        <w:t xml:space="preserve">  </w:t>
      </w:r>
      <w:r>
        <w:rPr>
          <w:rFonts w:ascii="Calibri" w:hAnsi="Calibri"/>
          <w:b/>
          <w:sz w:val="28"/>
        </w:rPr>
        <w:t xml:space="preserve">Function1: </w:t>
      </w:r>
      <w:r>
        <w:rPr>
          <w:rFonts w:ascii="Calibri" w:eastAsia="宋体" w:hAnsi="Calibri" w:hint="eastAsia"/>
          <w:b/>
          <w:sz w:val="28"/>
          <w:lang w:eastAsia="zh-CN"/>
        </w:rPr>
        <w:t xml:space="preserve">    </w:t>
      </w:r>
      <w:r>
        <w:rPr>
          <w:rFonts w:ascii="Calibri" w:hAnsi="Calibri"/>
          <w:b/>
          <w:sz w:val="28"/>
        </w:rPr>
        <w:t>Search</w:t>
      </w:r>
    </w:p>
    <w:p w:rsidR="00544F32" w:rsidRDefault="00544F32" w:rsidP="00F72B4C">
      <w:pPr>
        <w:spacing w:beforeLines="50" w:afterLines="50"/>
        <w:ind w:leftChars="400" w:left="960" w:firstLineChars="200" w:firstLine="480"/>
        <w:rPr>
          <w:rFonts w:ascii="Calibri" w:hAnsi="Calibri"/>
        </w:rPr>
      </w:pPr>
      <w:r>
        <w:rPr>
          <w:rFonts w:ascii="Calibri" w:hAnsi="Calibri"/>
        </w:rPr>
        <w:t>Before this case start, the foreground browser m</w:t>
      </w:r>
      <w:r w:rsidR="00C45EE6">
        <w:rPr>
          <w:rFonts w:ascii="Calibri" w:hAnsi="Calibri"/>
        </w:rPr>
        <w:t>ust connect the database</w:t>
      </w:r>
      <w:r>
        <w:rPr>
          <w:rFonts w:ascii="Calibri" w:hAnsi="Calibri"/>
        </w:rPr>
        <w:t>.</w:t>
      </w:r>
    </w:p>
    <w:p w:rsidR="00544F32" w:rsidRDefault="00544F32" w:rsidP="00F72B4C">
      <w:pPr>
        <w:spacing w:beforeLines="50" w:afterLines="50"/>
        <w:ind w:leftChars="400" w:left="960"/>
        <w:rPr>
          <w:rFonts w:ascii="Calibri" w:hAnsi="Calibri"/>
          <w:b/>
          <w:bCs/>
        </w:rPr>
      </w:pPr>
      <w:r>
        <w:rPr>
          <w:rFonts w:ascii="Calibri" w:hAnsi="Calibri"/>
          <w:b/>
          <w:bCs/>
        </w:rPr>
        <w:t>Step1:</w:t>
      </w:r>
    </w:p>
    <w:p w:rsidR="00544F32" w:rsidRDefault="00544F32" w:rsidP="00F72B4C">
      <w:pPr>
        <w:pStyle w:val="-11"/>
        <w:numPr>
          <w:ilvl w:val="0"/>
          <w:numId w:val="3"/>
        </w:numPr>
        <w:spacing w:beforeLines="50" w:afterLines="50" w:line="240" w:lineRule="auto"/>
        <w:ind w:leftChars="400" w:left="960" w:firstLine="480"/>
      </w:pPr>
      <w:r>
        <w:t>Connect the foreground browse</w:t>
      </w:r>
      <w:r w:rsidR="00C45EE6">
        <w:t>r to the database</w:t>
      </w:r>
      <w:r>
        <w:t>.</w:t>
      </w:r>
    </w:p>
    <w:p w:rsidR="00544F32" w:rsidRDefault="00544F32" w:rsidP="00F72B4C">
      <w:pPr>
        <w:spacing w:beforeLines="50" w:afterLines="50"/>
        <w:ind w:leftChars="400" w:left="960"/>
        <w:rPr>
          <w:rFonts w:ascii="Calibri" w:hAnsi="Calibri"/>
          <w:b/>
          <w:bCs/>
        </w:rPr>
      </w:pPr>
      <w:r>
        <w:rPr>
          <w:rFonts w:ascii="Calibri" w:hAnsi="Calibri"/>
          <w:b/>
          <w:bCs/>
        </w:rPr>
        <w:t>Step2:</w:t>
      </w:r>
    </w:p>
    <w:p w:rsidR="00544F32" w:rsidRDefault="00544F32" w:rsidP="00F72B4C">
      <w:pPr>
        <w:pStyle w:val="-11"/>
        <w:numPr>
          <w:ilvl w:val="0"/>
          <w:numId w:val="4"/>
        </w:numPr>
        <w:spacing w:beforeLines="50" w:afterLines="50" w:line="240" w:lineRule="auto"/>
        <w:ind w:leftChars="600" w:left="1440" w:firstLineChars="0" w:firstLine="0"/>
      </w:pPr>
      <w:r>
        <w:t xml:space="preserve">Input the keyword in the textbox. It is ok for full name or part of the </w:t>
      </w:r>
      <w:r w:rsidR="00C45EE6">
        <w:rPr>
          <w:rFonts w:hint="eastAsia"/>
        </w:rPr>
        <w:t>goods</w:t>
      </w:r>
      <w:r w:rsidR="00C45EE6">
        <w:t>’</w:t>
      </w:r>
      <w:r>
        <w:t xml:space="preserve"> name.</w:t>
      </w:r>
      <w:r>
        <w:rPr>
          <w:rFonts w:hint="eastAsia"/>
        </w:rPr>
        <w:t xml:space="preserve"> For example, yo</w:t>
      </w:r>
      <w:r w:rsidR="00C45EE6">
        <w:rPr>
          <w:rFonts w:hint="eastAsia"/>
        </w:rPr>
        <w:t>u can input the keywords "</w:t>
      </w:r>
      <w:proofErr w:type="spellStart"/>
      <w:r w:rsidR="009B7EB5">
        <w:rPr>
          <w:rFonts w:hint="eastAsia"/>
        </w:rPr>
        <w:t>tv</w:t>
      </w:r>
      <w:proofErr w:type="spellEnd"/>
      <w:r>
        <w:rPr>
          <w:rFonts w:hint="eastAsia"/>
        </w:rPr>
        <w:t>" into the search dialog.</w:t>
      </w:r>
    </w:p>
    <w:p w:rsidR="009B7EB5" w:rsidRDefault="00F96114" w:rsidP="00F72B4C">
      <w:pPr>
        <w:pStyle w:val="-11"/>
        <w:spacing w:beforeLines="50" w:afterLines="50" w:line="240" w:lineRule="auto"/>
        <w:ind w:left="1440" w:firstLineChars="0" w:firstLine="0"/>
      </w:pPr>
      <w:r>
        <w:rPr>
          <w:noProof/>
        </w:rPr>
        <w:lastRenderedPageBreak/>
        <w:drawing>
          <wp:anchor distT="0" distB="0" distL="0" distR="0" simplePos="0" relativeHeight="251774464" behindDoc="0" locked="0" layoutInCell="1" allowOverlap="1">
            <wp:simplePos x="0" y="0"/>
            <wp:positionH relativeFrom="column">
              <wp:align>center</wp:align>
            </wp:positionH>
            <wp:positionV relativeFrom="paragraph">
              <wp:posOffset>3175</wp:posOffset>
            </wp:positionV>
            <wp:extent cx="6119495" cy="3261995"/>
            <wp:effectExtent l="19050" t="0" r="0" b="0"/>
            <wp:wrapSquare wrapText="largest"/>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2"/>
                    <a:srcRect/>
                    <a:stretch>
                      <a:fillRect/>
                    </a:stretch>
                  </pic:blipFill>
                  <pic:spPr bwMode="auto">
                    <a:xfrm>
                      <a:off x="0" y="0"/>
                      <a:ext cx="6119495" cy="3261995"/>
                    </a:xfrm>
                    <a:prstGeom prst="rect">
                      <a:avLst/>
                    </a:prstGeom>
                    <a:solidFill>
                      <a:srgbClr val="FFFFFF"/>
                    </a:solidFill>
                    <a:ln w="9525">
                      <a:noFill/>
                      <a:miter lim="800000"/>
                      <a:headEnd/>
                      <a:tailEnd/>
                    </a:ln>
                  </pic:spPr>
                </pic:pic>
              </a:graphicData>
            </a:graphic>
          </wp:anchor>
        </w:drawing>
      </w:r>
    </w:p>
    <w:p w:rsidR="00544F32" w:rsidRPr="00C45EE6" w:rsidRDefault="00544F32" w:rsidP="00F72B4C">
      <w:pPr>
        <w:pStyle w:val="-11"/>
        <w:spacing w:beforeLines="50" w:afterLines="50" w:line="240" w:lineRule="auto"/>
        <w:ind w:leftChars="600" w:left="1440" w:firstLineChars="0" w:firstLine="0"/>
      </w:pPr>
    </w:p>
    <w:p w:rsidR="00544F32" w:rsidRDefault="00544F32" w:rsidP="00F72B4C">
      <w:pPr>
        <w:spacing w:beforeLines="50" w:afterLines="50"/>
        <w:ind w:leftChars="400" w:left="960"/>
        <w:rPr>
          <w:rFonts w:ascii="Calibri" w:hAnsi="Calibri"/>
          <w:b/>
          <w:bCs/>
        </w:rPr>
      </w:pPr>
      <w:r>
        <w:rPr>
          <w:rFonts w:ascii="Calibri" w:hAnsi="Calibri"/>
          <w:b/>
          <w:bCs/>
        </w:rPr>
        <w:t>Step3:</w:t>
      </w:r>
    </w:p>
    <w:p w:rsidR="00544F32" w:rsidRDefault="00544F32" w:rsidP="00F72B4C">
      <w:pPr>
        <w:pStyle w:val="-11"/>
        <w:numPr>
          <w:ilvl w:val="0"/>
          <w:numId w:val="5"/>
        </w:numPr>
        <w:spacing w:beforeLines="50" w:afterLines="50" w:line="240" w:lineRule="auto"/>
        <w:ind w:leftChars="400" w:left="960" w:firstLine="480"/>
      </w:pPr>
      <w:r>
        <w:t xml:space="preserve">Click the “search” button.  </w:t>
      </w:r>
    </w:p>
    <w:p w:rsidR="00544F32" w:rsidRDefault="00544F32" w:rsidP="00F72B4C">
      <w:pPr>
        <w:pStyle w:val="-11"/>
        <w:numPr>
          <w:ilvl w:val="0"/>
          <w:numId w:val="5"/>
        </w:numPr>
        <w:spacing w:beforeLines="50" w:afterLines="50" w:line="240" w:lineRule="auto"/>
        <w:ind w:leftChars="400" w:left="960" w:firstLine="480"/>
      </w:pPr>
      <w:r>
        <w:t>The foreground browser pushes the searching conten</w:t>
      </w:r>
      <w:r w:rsidR="00C45EE6">
        <w:t>t to the database</w:t>
      </w:r>
      <w:r>
        <w:t xml:space="preserve">. </w:t>
      </w:r>
    </w:p>
    <w:p w:rsidR="00544F32" w:rsidRDefault="00F96114" w:rsidP="00F72B4C">
      <w:pPr>
        <w:pStyle w:val="-11"/>
        <w:numPr>
          <w:ilvl w:val="0"/>
          <w:numId w:val="5"/>
        </w:numPr>
        <w:spacing w:beforeLines="50" w:afterLines="50" w:line="240" w:lineRule="auto"/>
        <w:ind w:leftChars="400" w:left="960" w:firstLine="480"/>
      </w:pPr>
      <w:r>
        <w:rPr>
          <w:noProof/>
        </w:rPr>
        <w:drawing>
          <wp:anchor distT="0" distB="0" distL="0" distR="0" simplePos="0" relativeHeight="251775488" behindDoc="0" locked="0" layoutInCell="1" allowOverlap="1">
            <wp:simplePos x="0" y="0"/>
            <wp:positionH relativeFrom="column">
              <wp:posOffset>-252095</wp:posOffset>
            </wp:positionH>
            <wp:positionV relativeFrom="paragraph">
              <wp:posOffset>485140</wp:posOffset>
            </wp:positionV>
            <wp:extent cx="5942330" cy="3149600"/>
            <wp:effectExtent l="19050" t="0" r="1270" b="0"/>
            <wp:wrapSquare wrapText="largest"/>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3"/>
                    <a:srcRect/>
                    <a:stretch>
                      <a:fillRect/>
                    </a:stretch>
                  </pic:blipFill>
                  <pic:spPr bwMode="auto">
                    <a:xfrm>
                      <a:off x="0" y="0"/>
                      <a:ext cx="5942330" cy="3149600"/>
                    </a:xfrm>
                    <a:prstGeom prst="rect">
                      <a:avLst/>
                    </a:prstGeom>
                    <a:solidFill>
                      <a:srgbClr val="FFFFFF"/>
                    </a:solidFill>
                    <a:ln w="9525">
                      <a:noFill/>
                      <a:miter lim="800000"/>
                      <a:headEnd/>
                      <a:tailEnd/>
                    </a:ln>
                  </pic:spPr>
                </pic:pic>
              </a:graphicData>
            </a:graphic>
          </wp:anchor>
        </w:drawing>
      </w:r>
      <w:r w:rsidR="00544F32">
        <w:t xml:space="preserve">Later on, the database returns the result of the item to the browser, and display. The content of displaying is the </w:t>
      </w:r>
      <w:r w:rsidR="009B7EB5">
        <w:rPr>
          <w:rFonts w:hint="eastAsia"/>
        </w:rPr>
        <w:t xml:space="preserve">simple </w:t>
      </w:r>
      <w:r w:rsidR="00544F32">
        <w:t xml:space="preserve">information of the </w:t>
      </w:r>
      <w:r w:rsidR="00C45EE6">
        <w:rPr>
          <w:rFonts w:hint="eastAsia"/>
        </w:rPr>
        <w:lastRenderedPageBreak/>
        <w:t>good</w:t>
      </w:r>
      <w:r w:rsidR="00544F32">
        <w:t xml:space="preserve"> </w:t>
      </w:r>
      <w:r w:rsidR="00C45EE6">
        <w:t>and the</w:t>
      </w:r>
      <w:r w:rsidR="009B7EB5">
        <w:rPr>
          <w:rFonts w:hint="eastAsia"/>
        </w:rPr>
        <w:t xml:space="preserve"> price of it</w:t>
      </w:r>
      <w:r w:rsidR="00544F32">
        <w:t>.</w:t>
      </w:r>
    </w:p>
    <w:p w:rsidR="00544F32" w:rsidRDefault="00544F32" w:rsidP="00F72B4C">
      <w:pPr>
        <w:pStyle w:val="-11"/>
        <w:spacing w:beforeLines="50" w:afterLines="50" w:line="240" w:lineRule="auto"/>
        <w:ind w:left="960" w:firstLineChars="0" w:firstLine="0"/>
        <w:rPr>
          <w:b/>
          <w:bCs/>
        </w:rPr>
      </w:pPr>
      <w:r>
        <w:rPr>
          <w:b/>
          <w:bCs/>
        </w:rPr>
        <w:t>Step</w:t>
      </w:r>
      <w:r>
        <w:rPr>
          <w:rFonts w:hint="eastAsia"/>
          <w:b/>
          <w:bCs/>
        </w:rPr>
        <w:t>4</w:t>
      </w:r>
      <w:r>
        <w:rPr>
          <w:b/>
          <w:bCs/>
        </w:rPr>
        <w:t>:</w:t>
      </w:r>
    </w:p>
    <w:p w:rsidR="00544F32" w:rsidRDefault="00544F32" w:rsidP="00F72B4C">
      <w:pPr>
        <w:pStyle w:val="-11"/>
        <w:numPr>
          <w:ilvl w:val="0"/>
          <w:numId w:val="6"/>
        </w:numPr>
        <w:spacing w:beforeLines="50" w:afterLines="50" w:line="240" w:lineRule="auto"/>
        <w:ind w:leftChars="400" w:left="960" w:firstLine="480"/>
      </w:pPr>
      <w:r>
        <w:t xml:space="preserve">Click the </w:t>
      </w:r>
      <w:r w:rsidR="009B7EB5">
        <w:rPr>
          <w:rFonts w:hint="eastAsia"/>
        </w:rPr>
        <w:t>good you want to buy</w:t>
      </w:r>
      <w:r>
        <w:rPr>
          <w:rFonts w:hint="eastAsia"/>
        </w:rPr>
        <w:t>.</w:t>
      </w:r>
    </w:p>
    <w:p w:rsidR="00544F32" w:rsidRDefault="00544F32" w:rsidP="00F72B4C">
      <w:pPr>
        <w:pStyle w:val="-11"/>
        <w:numPr>
          <w:ilvl w:val="0"/>
          <w:numId w:val="6"/>
        </w:numPr>
        <w:spacing w:beforeLines="50" w:afterLines="50" w:line="240" w:lineRule="auto"/>
        <w:ind w:leftChars="400" w:left="960" w:firstLine="480"/>
      </w:pPr>
      <w:r>
        <w:t>The foreground browser pushes the searching conten</w:t>
      </w:r>
      <w:r w:rsidR="009B7EB5">
        <w:t>t to the database</w:t>
      </w:r>
      <w:r>
        <w:t xml:space="preserve">. </w:t>
      </w:r>
    </w:p>
    <w:p w:rsidR="00544F32" w:rsidRDefault="00544F32" w:rsidP="00F72B4C">
      <w:pPr>
        <w:pStyle w:val="-11"/>
        <w:numPr>
          <w:ilvl w:val="0"/>
          <w:numId w:val="6"/>
        </w:numPr>
        <w:spacing w:beforeLines="50" w:afterLines="50" w:line="240" w:lineRule="auto"/>
        <w:ind w:leftChars="400" w:left="960" w:firstLine="480"/>
      </w:pPr>
      <w:r>
        <w:t xml:space="preserve">Later on, the database returns the result of the item to the browser, and display. The content of displaying is the information of the </w:t>
      </w:r>
      <w:r w:rsidR="009B7EB5">
        <w:rPr>
          <w:rFonts w:hint="eastAsia"/>
        </w:rPr>
        <w:t>good</w:t>
      </w:r>
      <w:r>
        <w:rPr>
          <w:rFonts w:hint="eastAsia"/>
        </w:rPr>
        <w:t>.</w:t>
      </w:r>
    </w:p>
    <w:p w:rsidR="0005305E" w:rsidRDefault="00F96114" w:rsidP="00F72B4C">
      <w:pPr>
        <w:pStyle w:val="-11"/>
        <w:spacing w:beforeLines="50" w:afterLines="50" w:line="240" w:lineRule="auto"/>
        <w:ind w:left="1440" w:firstLineChars="0" w:firstLine="0"/>
      </w:pPr>
      <w:r>
        <w:rPr>
          <w:rFonts w:hint="eastAsia"/>
          <w:noProof/>
        </w:rPr>
        <w:drawing>
          <wp:anchor distT="0" distB="0" distL="0" distR="0" simplePos="0" relativeHeight="251776512" behindDoc="0" locked="0" layoutInCell="1" allowOverlap="1">
            <wp:simplePos x="0" y="0"/>
            <wp:positionH relativeFrom="column">
              <wp:posOffset>118745</wp:posOffset>
            </wp:positionH>
            <wp:positionV relativeFrom="paragraph">
              <wp:posOffset>74295</wp:posOffset>
            </wp:positionV>
            <wp:extent cx="5884545" cy="3107055"/>
            <wp:effectExtent l="19050" t="0" r="1905" b="0"/>
            <wp:wrapSquare wrapText="largest"/>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4"/>
                    <a:srcRect/>
                    <a:stretch>
                      <a:fillRect/>
                    </a:stretch>
                  </pic:blipFill>
                  <pic:spPr bwMode="auto">
                    <a:xfrm>
                      <a:off x="0" y="0"/>
                      <a:ext cx="5884545" cy="3107055"/>
                    </a:xfrm>
                    <a:prstGeom prst="rect">
                      <a:avLst/>
                    </a:prstGeom>
                    <a:solidFill>
                      <a:srgbClr val="FFFFFF"/>
                    </a:solidFill>
                    <a:ln w="9525">
                      <a:noFill/>
                      <a:miter lim="800000"/>
                      <a:headEnd/>
                      <a:tailEnd/>
                    </a:ln>
                  </pic:spPr>
                </pic:pic>
              </a:graphicData>
            </a:graphic>
          </wp:anchor>
        </w:drawing>
      </w:r>
    </w:p>
    <w:p w:rsidR="0005305E" w:rsidRPr="0005305E" w:rsidRDefault="0005305E" w:rsidP="00F72B4C">
      <w:pPr>
        <w:spacing w:beforeLines="50" w:afterLines="50"/>
        <w:ind w:firstLineChars="450" w:firstLine="1260"/>
        <w:rPr>
          <w:rFonts w:ascii="Calibri" w:hAnsi="Calibri"/>
          <w:b/>
          <w:sz w:val="28"/>
          <w:lang w:eastAsia="zh-CN"/>
        </w:rPr>
      </w:pPr>
      <w:r>
        <w:rPr>
          <w:rFonts w:ascii="微软雅黑" w:eastAsia="微软雅黑" w:hAnsi="微软雅黑" w:hint="eastAsia"/>
          <w:sz w:val="28"/>
          <w:szCs w:val="28"/>
          <w:lang w:eastAsia="zh-CN"/>
        </w:rPr>
        <w:t>●</w:t>
      </w:r>
      <w:r>
        <w:rPr>
          <w:rFonts w:ascii="Calibri" w:eastAsia="宋体" w:hAnsi="Calibri" w:hint="eastAsia"/>
          <w:b/>
          <w:bCs/>
          <w:sz w:val="30"/>
          <w:szCs w:val="24"/>
          <w:lang w:eastAsia="zh-CN"/>
        </w:rPr>
        <w:t xml:space="preserve">     </w:t>
      </w:r>
      <w:r>
        <w:rPr>
          <w:rFonts w:ascii="Calibri" w:eastAsia="宋体" w:hAnsi="Calibri" w:hint="eastAsia"/>
          <w:b/>
          <w:sz w:val="30"/>
          <w:szCs w:val="24"/>
          <w:lang w:eastAsia="zh-CN"/>
        </w:rPr>
        <w:t xml:space="preserve">  </w:t>
      </w:r>
      <w:r>
        <w:rPr>
          <w:rFonts w:ascii="Calibri" w:hAnsi="Calibri"/>
          <w:b/>
          <w:sz w:val="28"/>
        </w:rPr>
        <w:t>Function</w:t>
      </w:r>
      <w:r>
        <w:rPr>
          <w:rFonts w:ascii="Calibri" w:hAnsi="Calibri" w:hint="eastAsia"/>
          <w:b/>
          <w:sz w:val="28"/>
          <w:lang w:eastAsia="zh-CN"/>
        </w:rPr>
        <w:t>3</w:t>
      </w:r>
      <w:r>
        <w:rPr>
          <w:rFonts w:ascii="Calibri" w:hAnsi="Calibri"/>
          <w:b/>
          <w:sz w:val="28"/>
        </w:rPr>
        <w:t xml:space="preserve">: </w:t>
      </w:r>
      <w:r>
        <w:rPr>
          <w:rFonts w:ascii="Calibri" w:eastAsia="宋体" w:hAnsi="Calibri" w:hint="eastAsia"/>
          <w:b/>
          <w:sz w:val="28"/>
          <w:lang w:eastAsia="zh-CN"/>
        </w:rPr>
        <w:t xml:space="preserve">    </w:t>
      </w:r>
      <w:r>
        <w:rPr>
          <w:rFonts w:ascii="Calibri" w:hAnsi="Calibri" w:hint="eastAsia"/>
          <w:b/>
          <w:sz w:val="28"/>
          <w:lang w:eastAsia="zh-CN"/>
        </w:rPr>
        <w:t>Register</w:t>
      </w:r>
    </w:p>
    <w:p w:rsidR="0005305E" w:rsidRDefault="0005305E" w:rsidP="00F72B4C">
      <w:pPr>
        <w:spacing w:beforeLines="50" w:afterLines="50"/>
        <w:ind w:leftChars="400" w:left="960"/>
        <w:rPr>
          <w:rFonts w:ascii="Calibri" w:hAnsi="Calibri"/>
          <w:b/>
          <w:bCs/>
        </w:rPr>
      </w:pPr>
      <w:r>
        <w:rPr>
          <w:rFonts w:ascii="Calibri" w:hAnsi="Calibri"/>
          <w:b/>
          <w:bCs/>
        </w:rPr>
        <w:t>Step1:</w:t>
      </w:r>
    </w:p>
    <w:p w:rsidR="0005305E" w:rsidRDefault="00F96114" w:rsidP="00F72B4C">
      <w:pPr>
        <w:pStyle w:val="-11"/>
        <w:numPr>
          <w:ilvl w:val="0"/>
          <w:numId w:val="20"/>
        </w:numPr>
        <w:spacing w:beforeLines="50" w:afterLines="50" w:line="240" w:lineRule="auto"/>
        <w:ind w:firstLineChars="0"/>
      </w:pPr>
      <w:r>
        <w:rPr>
          <w:rFonts w:hint="eastAsia"/>
          <w:noProof/>
        </w:rPr>
        <w:drawing>
          <wp:anchor distT="0" distB="0" distL="0" distR="0" simplePos="0" relativeHeight="251777536" behindDoc="0" locked="0" layoutInCell="1" allowOverlap="1">
            <wp:simplePos x="0" y="0"/>
            <wp:positionH relativeFrom="column">
              <wp:posOffset>118745</wp:posOffset>
            </wp:positionH>
            <wp:positionV relativeFrom="paragraph">
              <wp:posOffset>588645</wp:posOffset>
            </wp:positionV>
            <wp:extent cx="6119495" cy="3232785"/>
            <wp:effectExtent l="19050" t="0" r="0" b="0"/>
            <wp:wrapSquare wrapText="largest"/>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5"/>
                    <a:srcRect/>
                    <a:stretch>
                      <a:fillRect/>
                    </a:stretch>
                  </pic:blipFill>
                  <pic:spPr bwMode="auto">
                    <a:xfrm>
                      <a:off x="0" y="0"/>
                      <a:ext cx="6119495" cy="3232785"/>
                    </a:xfrm>
                    <a:prstGeom prst="rect">
                      <a:avLst/>
                    </a:prstGeom>
                    <a:solidFill>
                      <a:srgbClr val="FFFFFF"/>
                    </a:solidFill>
                    <a:ln w="9525">
                      <a:noFill/>
                      <a:miter lim="800000"/>
                      <a:headEnd/>
                      <a:tailEnd/>
                    </a:ln>
                  </pic:spPr>
                </pic:pic>
              </a:graphicData>
            </a:graphic>
          </wp:anchor>
        </w:drawing>
      </w:r>
      <w:r w:rsidR="0005305E">
        <w:rPr>
          <w:rFonts w:hint="eastAsia"/>
        </w:rPr>
        <w:t xml:space="preserve"> Click the register button or you click the buy button when you </w:t>
      </w:r>
      <w:r w:rsidR="0005305E">
        <w:rPr>
          <w:rFonts w:hint="eastAsia"/>
        </w:rPr>
        <w:lastRenderedPageBreak/>
        <w:t>haven</w:t>
      </w:r>
      <w:r w:rsidR="0005305E">
        <w:t>’</w:t>
      </w:r>
      <w:r w:rsidR="0005305E">
        <w:rPr>
          <w:rFonts w:hint="eastAsia"/>
        </w:rPr>
        <w:t xml:space="preserve">t </w:t>
      </w:r>
      <w:r w:rsidR="0005305E">
        <w:t>login</w:t>
      </w:r>
      <w:r w:rsidR="0005305E">
        <w:rPr>
          <w:rFonts w:hint="eastAsia"/>
        </w:rPr>
        <w:t xml:space="preserve"> and registered the</w:t>
      </w:r>
      <w:r w:rsidR="00F91A65">
        <w:rPr>
          <w:rFonts w:hint="eastAsia"/>
        </w:rPr>
        <w:t xml:space="preserve"> pages will jump</w:t>
      </w:r>
      <w:r w:rsidR="0005305E">
        <w:rPr>
          <w:rFonts w:hint="eastAsia"/>
        </w:rPr>
        <w:t xml:space="preserve"> </w:t>
      </w:r>
      <w:r w:rsidR="00F91A65">
        <w:rPr>
          <w:rFonts w:hint="eastAsia"/>
        </w:rPr>
        <w:t>in</w:t>
      </w:r>
      <w:r w:rsidR="0005305E">
        <w:rPr>
          <w:rFonts w:hint="eastAsia"/>
        </w:rPr>
        <w:t>to the register page</w:t>
      </w:r>
      <w:r w:rsidR="0005305E">
        <w:t>.</w:t>
      </w:r>
    </w:p>
    <w:p w:rsidR="0005305E" w:rsidRDefault="0005305E" w:rsidP="00F72B4C">
      <w:pPr>
        <w:spacing w:beforeLines="50" w:afterLines="50"/>
        <w:ind w:firstLineChars="350" w:firstLine="843"/>
        <w:rPr>
          <w:rFonts w:ascii="Calibri" w:hAnsi="Calibri"/>
          <w:b/>
          <w:bCs/>
        </w:rPr>
      </w:pPr>
      <w:r>
        <w:rPr>
          <w:rFonts w:ascii="Calibri" w:hAnsi="Calibri"/>
          <w:b/>
          <w:bCs/>
        </w:rPr>
        <w:t>Step</w:t>
      </w:r>
      <w:r>
        <w:rPr>
          <w:rFonts w:ascii="Calibri" w:hAnsi="Calibri" w:hint="eastAsia"/>
          <w:b/>
          <w:bCs/>
          <w:lang w:eastAsia="zh-CN"/>
        </w:rPr>
        <w:t>2</w:t>
      </w:r>
      <w:r>
        <w:rPr>
          <w:rFonts w:ascii="Calibri" w:hAnsi="Calibri"/>
          <w:b/>
          <w:bCs/>
        </w:rPr>
        <w:t>:</w:t>
      </w:r>
    </w:p>
    <w:p w:rsidR="009B7EB5" w:rsidRDefault="00F96114" w:rsidP="00F72B4C">
      <w:pPr>
        <w:pStyle w:val="-11"/>
        <w:numPr>
          <w:ilvl w:val="0"/>
          <w:numId w:val="20"/>
        </w:numPr>
        <w:spacing w:beforeLines="50" w:afterLines="50" w:line="240" w:lineRule="auto"/>
        <w:ind w:firstLineChars="0"/>
      </w:pPr>
      <w:r>
        <w:rPr>
          <w:rFonts w:hint="eastAsia"/>
          <w:noProof/>
        </w:rPr>
        <w:drawing>
          <wp:anchor distT="0" distB="0" distL="0" distR="0" simplePos="0" relativeHeight="251778560" behindDoc="0" locked="0" layoutInCell="1" allowOverlap="1">
            <wp:simplePos x="0" y="0"/>
            <wp:positionH relativeFrom="column">
              <wp:posOffset>-177800</wp:posOffset>
            </wp:positionH>
            <wp:positionV relativeFrom="paragraph">
              <wp:posOffset>624205</wp:posOffset>
            </wp:positionV>
            <wp:extent cx="6119495" cy="3228340"/>
            <wp:effectExtent l="19050" t="0" r="0" b="0"/>
            <wp:wrapSquare wrapText="largest"/>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6"/>
                    <a:srcRect/>
                    <a:stretch>
                      <a:fillRect/>
                    </a:stretch>
                  </pic:blipFill>
                  <pic:spPr bwMode="auto">
                    <a:xfrm>
                      <a:off x="0" y="0"/>
                      <a:ext cx="6119495" cy="3228340"/>
                    </a:xfrm>
                    <a:prstGeom prst="rect">
                      <a:avLst/>
                    </a:prstGeom>
                    <a:solidFill>
                      <a:srgbClr val="FFFFFF"/>
                    </a:solidFill>
                    <a:ln w="9525">
                      <a:noFill/>
                      <a:miter lim="800000"/>
                      <a:headEnd/>
                      <a:tailEnd/>
                    </a:ln>
                  </pic:spPr>
                </pic:pic>
              </a:graphicData>
            </a:graphic>
          </wp:anchor>
        </w:drawing>
      </w:r>
      <w:r w:rsidR="0005305E">
        <w:rPr>
          <w:rFonts w:hint="eastAsia"/>
        </w:rPr>
        <w:t xml:space="preserve"> Input your username, e-mail, </w:t>
      </w:r>
      <w:proofErr w:type="gramStart"/>
      <w:r w:rsidR="0005305E">
        <w:t>password</w:t>
      </w:r>
      <w:proofErr w:type="gramEnd"/>
      <w:r w:rsidR="0005305E">
        <w:rPr>
          <w:rFonts w:hint="eastAsia"/>
        </w:rPr>
        <w:t xml:space="preserve"> and assure password again, then click the button. </w:t>
      </w:r>
    </w:p>
    <w:p w:rsidR="00F91A65" w:rsidRPr="0005305E" w:rsidRDefault="00F91A65" w:rsidP="00F72B4C">
      <w:pPr>
        <w:pStyle w:val="-11"/>
        <w:spacing w:beforeLines="50" w:afterLines="50" w:line="240" w:lineRule="auto"/>
        <w:ind w:left="1800" w:firstLineChars="0" w:firstLine="0"/>
      </w:pPr>
    </w:p>
    <w:p w:rsidR="0005305E" w:rsidRDefault="0005305E" w:rsidP="00F72B4C">
      <w:pPr>
        <w:pStyle w:val="-11"/>
        <w:spacing w:beforeLines="50" w:afterLines="50" w:line="240" w:lineRule="auto"/>
        <w:ind w:firstLineChars="0"/>
      </w:pPr>
    </w:p>
    <w:p w:rsidR="009B7EB5" w:rsidRPr="00F91A65" w:rsidRDefault="009B7EB5" w:rsidP="00F72B4C">
      <w:pPr>
        <w:pStyle w:val="-11"/>
        <w:spacing w:beforeLines="50" w:afterLines="50" w:line="240" w:lineRule="auto"/>
        <w:ind w:firstLineChars="0"/>
      </w:pPr>
    </w:p>
    <w:p w:rsidR="009B7EB5" w:rsidRPr="0005305E" w:rsidRDefault="009B7EB5" w:rsidP="00F72B4C">
      <w:pPr>
        <w:pStyle w:val="-11"/>
        <w:spacing w:beforeLines="50" w:afterLines="50" w:line="240" w:lineRule="auto"/>
        <w:ind w:firstLineChars="0"/>
      </w:pPr>
    </w:p>
    <w:p w:rsidR="009B7EB5" w:rsidRDefault="009B7EB5" w:rsidP="00F72B4C">
      <w:pPr>
        <w:pStyle w:val="-11"/>
        <w:spacing w:beforeLines="50" w:afterLines="50" w:line="240" w:lineRule="auto"/>
        <w:ind w:firstLineChars="0"/>
      </w:pPr>
    </w:p>
    <w:p w:rsidR="009B7EB5" w:rsidRDefault="009B7EB5" w:rsidP="00F72B4C">
      <w:pPr>
        <w:pStyle w:val="-11"/>
        <w:spacing w:beforeLines="50" w:afterLines="50" w:line="240" w:lineRule="auto"/>
        <w:ind w:firstLineChars="0"/>
      </w:pPr>
    </w:p>
    <w:p w:rsidR="009B7EB5" w:rsidRDefault="009B7EB5" w:rsidP="00F72B4C">
      <w:pPr>
        <w:pStyle w:val="-11"/>
        <w:spacing w:beforeLines="50" w:afterLines="50" w:line="240" w:lineRule="auto"/>
        <w:ind w:firstLineChars="0"/>
      </w:pPr>
    </w:p>
    <w:p w:rsidR="009B7EB5" w:rsidRDefault="009B7EB5" w:rsidP="00F72B4C">
      <w:pPr>
        <w:pStyle w:val="-11"/>
        <w:spacing w:beforeLines="50" w:afterLines="50" w:line="240" w:lineRule="auto"/>
        <w:ind w:firstLineChars="0"/>
      </w:pPr>
    </w:p>
    <w:p w:rsidR="009B7EB5" w:rsidRDefault="009B7EB5" w:rsidP="00F72B4C">
      <w:pPr>
        <w:pStyle w:val="-11"/>
        <w:spacing w:beforeLines="50" w:afterLines="50" w:line="240" w:lineRule="auto"/>
        <w:ind w:firstLineChars="0"/>
      </w:pPr>
    </w:p>
    <w:p w:rsidR="00544F32" w:rsidRDefault="00544F32" w:rsidP="00F72B4C">
      <w:pPr>
        <w:pStyle w:val="-11"/>
        <w:spacing w:beforeLines="50" w:afterLines="50" w:line="240" w:lineRule="auto"/>
        <w:ind w:firstLineChars="0" w:firstLine="0"/>
      </w:pPr>
    </w:p>
    <w:p w:rsidR="00544F32" w:rsidRDefault="00544F32" w:rsidP="00F72B4C">
      <w:pPr>
        <w:pStyle w:val="-11"/>
        <w:spacing w:beforeLines="50" w:afterLines="50" w:line="240" w:lineRule="auto"/>
        <w:ind w:firstLineChars="0" w:firstLine="0"/>
      </w:pPr>
    </w:p>
    <w:p w:rsidR="00544F32" w:rsidRDefault="00544F32" w:rsidP="00F72B4C">
      <w:pPr>
        <w:pStyle w:val="-11"/>
        <w:spacing w:beforeLines="50" w:afterLines="50" w:line="240" w:lineRule="auto"/>
        <w:ind w:firstLineChars="0" w:firstLine="0"/>
      </w:pPr>
    </w:p>
    <w:p w:rsidR="00544F32" w:rsidRDefault="00544F32" w:rsidP="00F72B4C">
      <w:pPr>
        <w:pStyle w:val="-11"/>
        <w:spacing w:beforeLines="50" w:afterLines="50" w:line="240" w:lineRule="auto"/>
        <w:ind w:firstLineChars="0" w:firstLine="0"/>
      </w:pPr>
    </w:p>
    <w:p w:rsidR="009B7EB5" w:rsidRDefault="009B7EB5" w:rsidP="00F72B4C">
      <w:pPr>
        <w:pStyle w:val="-11"/>
        <w:spacing w:beforeLines="50" w:afterLines="50" w:line="240" w:lineRule="auto"/>
        <w:ind w:firstLineChars="0" w:firstLine="0"/>
      </w:pPr>
    </w:p>
    <w:p w:rsidR="00544F32" w:rsidRDefault="00544F32" w:rsidP="000F3851">
      <w:pPr>
        <w:pStyle w:val="2"/>
        <w:spacing w:before="156" w:after="156"/>
        <w:ind w:leftChars="200" w:left="480"/>
        <w:rPr>
          <w:rFonts w:ascii="Calibri" w:hAnsi="Calibri" w:cs="Arial"/>
          <w:sz w:val="32"/>
          <w:lang w:eastAsia="zh-CN"/>
        </w:rPr>
      </w:pPr>
      <w:bookmarkStart w:id="4" w:name="_Toc307426848"/>
      <w:r>
        <w:rPr>
          <w:rFonts w:ascii="Calibri" w:hAnsi="Calibri" w:hint="eastAsia"/>
          <w:bCs/>
          <w:sz w:val="30"/>
          <w:szCs w:val="24"/>
          <w:lang w:eastAsia="zh-CN"/>
        </w:rPr>
        <w:lastRenderedPageBreak/>
        <w:t xml:space="preserve">3.2     </w:t>
      </w:r>
      <w:r>
        <w:rPr>
          <w:rFonts w:ascii="Calibri" w:hAnsi="Calibri" w:hint="eastAsia"/>
          <w:b w:val="0"/>
          <w:sz w:val="30"/>
          <w:szCs w:val="24"/>
          <w:lang w:eastAsia="zh-CN"/>
        </w:rPr>
        <w:t xml:space="preserve">  </w:t>
      </w:r>
      <w:r>
        <w:rPr>
          <w:rFonts w:ascii="Calibri" w:hAnsi="Calibri" w:cs="Arial"/>
          <w:sz w:val="32"/>
          <w:lang w:eastAsia="zh-CN"/>
        </w:rPr>
        <w:t>User module</w:t>
      </w:r>
      <w:bookmarkEnd w:id="4"/>
    </w:p>
    <w:p w:rsidR="00544F32" w:rsidRDefault="00544F32">
      <w:pPr>
        <w:pStyle w:val="2"/>
        <w:spacing w:before="156" w:after="156"/>
        <w:ind w:leftChars="400" w:left="960"/>
        <w:rPr>
          <w:rFonts w:ascii="Calibri" w:hAnsi="Calibri"/>
          <w:sz w:val="32"/>
        </w:rPr>
      </w:pPr>
      <w:bookmarkStart w:id="5" w:name="_Toc307426849"/>
      <w:r>
        <w:rPr>
          <w:rFonts w:ascii="Calibri" w:hAnsi="Calibri"/>
          <w:sz w:val="32"/>
          <w:lang w:eastAsia="zh-CN"/>
        </w:rPr>
        <w:t>3.</w:t>
      </w:r>
      <w:r>
        <w:rPr>
          <w:rFonts w:ascii="Calibri" w:hAnsi="Calibri" w:hint="eastAsia"/>
          <w:sz w:val="32"/>
          <w:lang w:eastAsia="zh-CN"/>
        </w:rPr>
        <w:t>2</w:t>
      </w:r>
      <w:r>
        <w:rPr>
          <w:rFonts w:ascii="Calibri" w:hAnsi="Calibri"/>
          <w:sz w:val="32"/>
          <w:lang w:eastAsia="zh-CN"/>
        </w:rPr>
        <w:t>.1</w:t>
      </w:r>
      <w:r>
        <w:rPr>
          <w:rFonts w:ascii="Calibri" w:hAnsi="Calibri" w:hint="eastAsia"/>
          <w:bCs/>
          <w:sz w:val="30"/>
          <w:szCs w:val="24"/>
          <w:lang w:eastAsia="zh-CN"/>
        </w:rPr>
        <w:t xml:space="preserve">     </w:t>
      </w:r>
      <w:r>
        <w:rPr>
          <w:rFonts w:ascii="Calibri" w:hAnsi="Calibri" w:hint="eastAsia"/>
          <w:b w:val="0"/>
          <w:sz w:val="30"/>
          <w:szCs w:val="24"/>
          <w:lang w:eastAsia="zh-CN"/>
        </w:rPr>
        <w:t xml:space="preserve">  </w:t>
      </w:r>
      <w:r>
        <w:rPr>
          <w:rFonts w:ascii="Calibri" w:hAnsi="Calibri"/>
          <w:sz w:val="32"/>
          <w:lang w:eastAsia="zh-CN"/>
        </w:rPr>
        <w:t>Module introduction:</w:t>
      </w:r>
      <w:bookmarkEnd w:id="5"/>
    </w:p>
    <w:p w:rsidR="00544F32" w:rsidRDefault="00544F32">
      <w:pPr>
        <w:spacing w:after="240" w:line="360" w:lineRule="auto"/>
        <w:ind w:leftChars="400" w:left="960" w:firstLineChars="200" w:firstLine="480"/>
        <w:rPr>
          <w:rFonts w:ascii="Calibri" w:hAnsi="Calibri"/>
        </w:rPr>
      </w:pPr>
      <w:r>
        <w:rPr>
          <w:rFonts w:ascii="Calibri" w:hAnsi="Calibri"/>
        </w:rPr>
        <w:t>The general</w:t>
      </w:r>
      <w:r>
        <w:rPr>
          <w:rFonts w:ascii="Calibri" w:eastAsia="宋体" w:hAnsi="Calibri"/>
          <w:lang w:eastAsia="zh-CN"/>
        </w:rPr>
        <w:t xml:space="preserve"> user</w:t>
      </w:r>
      <w:r>
        <w:rPr>
          <w:rFonts w:ascii="Calibri" w:hAnsi="Calibri"/>
        </w:rPr>
        <w:t xml:space="preserve"> module provides the basic functions to the user of the </w:t>
      </w:r>
      <w:r w:rsidR="009B7EB5">
        <w:rPr>
          <w:rFonts w:ascii="Calibri" w:eastAsia="宋体" w:hAnsi="Calibri" w:hint="eastAsia"/>
          <w:lang w:eastAsia="zh-CN"/>
        </w:rPr>
        <w:t>Shopping</w:t>
      </w:r>
      <w:r>
        <w:rPr>
          <w:rFonts w:ascii="Calibri" w:eastAsia="宋体" w:hAnsi="Calibri"/>
          <w:lang w:eastAsia="zh-CN"/>
        </w:rPr>
        <w:t xml:space="preserve"> Management </w:t>
      </w:r>
      <w:r>
        <w:rPr>
          <w:rFonts w:ascii="Calibri" w:hAnsi="Calibri"/>
        </w:rPr>
        <w:t xml:space="preserve">system. </w:t>
      </w:r>
    </w:p>
    <w:p w:rsidR="00544F32" w:rsidRPr="00F91A65" w:rsidRDefault="00544F32">
      <w:pPr>
        <w:shd w:val="clear" w:color="auto" w:fill="FAFCFF"/>
        <w:wordWrap w:val="0"/>
        <w:spacing w:line="270" w:lineRule="atLeast"/>
        <w:ind w:leftChars="400" w:left="960" w:firstLineChars="200" w:firstLine="480"/>
        <w:rPr>
          <w:rFonts w:ascii="Calibri" w:hAnsi="Calibri"/>
          <w:lang w:eastAsia="zh-CN"/>
        </w:rPr>
      </w:pPr>
      <w:r>
        <w:rPr>
          <w:rFonts w:ascii="Calibri" w:hAnsi="Calibri"/>
        </w:rPr>
        <w:t xml:space="preserve">The basic functions </w:t>
      </w:r>
      <w:r>
        <w:rPr>
          <w:rFonts w:ascii="Calibri" w:eastAsia="宋体" w:hAnsi="Calibri"/>
          <w:lang w:eastAsia="zh-CN"/>
        </w:rPr>
        <w:t>w</w:t>
      </w:r>
      <w:r>
        <w:rPr>
          <w:rFonts w:ascii="Calibri" w:hAnsi="Calibri"/>
        </w:rPr>
        <w:t>e</w:t>
      </w:r>
      <w:r>
        <w:rPr>
          <w:rFonts w:ascii="Calibri" w:eastAsia="宋体" w:hAnsi="Calibri"/>
          <w:lang w:eastAsia="zh-CN"/>
        </w:rPr>
        <w:t xml:space="preserve"> provide</w:t>
      </w:r>
      <w:r>
        <w:rPr>
          <w:rFonts w:ascii="Calibri" w:hAnsi="Calibri"/>
        </w:rPr>
        <w:t xml:space="preserve"> are:</w:t>
      </w:r>
      <w:bookmarkStart w:id="6" w:name="OLE_LINK5"/>
      <w:bookmarkStart w:id="7" w:name="OLE_LINK6"/>
      <w:r>
        <w:rPr>
          <w:rFonts w:ascii="Calibri" w:hAnsi="Calibri"/>
        </w:rPr>
        <w:t xml:space="preserve"> login</w:t>
      </w:r>
      <w:r w:rsidR="005C1ED0">
        <w:rPr>
          <w:rFonts w:ascii="Calibri" w:hAnsi="Calibri" w:hint="eastAsia"/>
          <w:lang w:eastAsia="zh-CN"/>
        </w:rPr>
        <w:t xml:space="preserve">, </w:t>
      </w:r>
      <w:r w:rsidR="00F91A65">
        <w:rPr>
          <w:rFonts w:ascii="Calibri" w:eastAsia="宋体" w:hAnsi="Calibri" w:hint="eastAsia"/>
          <w:lang w:eastAsia="zh-CN"/>
        </w:rPr>
        <w:t>add to cart</w:t>
      </w:r>
      <w:r w:rsidR="00F91A65">
        <w:rPr>
          <w:rFonts w:ascii="Calibri" w:hAnsi="Calibri" w:hint="eastAsia"/>
          <w:lang w:eastAsia="zh-CN"/>
        </w:rPr>
        <w:t>, buy</w:t>
      </w:r>
      <w:r>
        <w:rPr>
          <w:rFonts w:ascii="Calibri" w:hAnsi="Calibri"/>
        </w:rPr>
        <w:t xml:space="preserve"> </w:t>
      </w:r>
      <w:r w:rsidR="00F91A65">
        <w:rPr>
          <w:rFonts w:ascii="Calibri" w:hAnsi="Calibri" w:hint="eastAsia"/>
          <w:lang w:eastAsia="zh-CN"/>
        </w:rPr>
        <w:t>goods</w:t>
      </w:r>
      <w:r w:rsidR="00396128">
        <w:rPr>
          <w:rFonts w:ascii="Calibri" w:hAnsi="Calibri" w:hint="eastAsia"/>
          <w:lang w:eastAsia="zh-CN"/>
        </w:rPr>
        <w:t xml:space="preserve">, modify the address, cart </w:t>
      </w:r>
      <w:r w:rsidR="00396128">
        <w:rPr>
          <w:rFonts w:ascii="Calibri" w:hAnsi="Calibri"/>
          <w:lang w:eastAsia="zh-CN"/>
        </w:rPr>
        <w:t>management and</w:t>
      </w:r>
      <w:r w:rsidR="00396128">
        <w:rPr>
          <w:rFonts w:ascii="Calibri" w:hAnsi="Calibri" w:hint="eastAsia"/>
          <w:lang w:eastAsia="zh-CN"/>
        </w:rPr>
        <w:t xml:space="preserve"> </w:t>
      </w:r>
      <w:r w:rsidR="00F91A65">
        <w:rPr>
          <w:rFonts w:ascii="Calibri" w:hAnsi="Calibri" w:hint="eastAsia"/>
          <w:lang w:eastAsia="zh-CN"/>
        </w:rPr>
        <w:t xml:space="preserve">order </w:t>
      </w:r>
      <w:r w:rsidR="00F91A65">
        <w:rPr>
          <w:rFonts w:ascii="Calibri" w:hAnsi="Calibri"/>
          <w:lang w:eastAsia="zh-CN"/>
        </w:rPr>
        <w:t>management</w:t>
      </w:r>
      <w:bookmarkEnd w:id="6"/>
      <w:bookmarkEnd w:id="7"/>
      <w:r w:rsidR="00F91A65">
        <w:rPr>
          <w:rFonts w:ascii="Calibri" w:hAnsi="Calibri" w:hint="eastAsia"/>
          <w:lang w:eastAsia="zh-CN"/>
        </w:rPr>
        <w:t>.</w:t>
      </w:r>
      <w:r w:rsidR="005C1ED0">
        <w:rPr>
          <w:rFonts w:ascii="Calibri" w:hAnsi="Calibri" w:hint="eastAsia"/>
          <w:lang w:eastAsia="zh-CN"/>
        </w:rPr>
        <w:t xml:space="preserve"> And the users have the same functions of tourist as browse and search.</w:t>
      </w:r>
    </w:p>
    <w:p w:rsidR="00544F32" w:rsidRDefault="00544F32">
      <w:pPr>
        <w:pStyle w:val="2"/>
        <w:spacing w:before="156" w:after="156"/>
        <w:ind w:leftChars="400" w:left="960" w:firstLine="2"/>
        <w:rPr>
          <w:rFonts w:ascii="Calibri" w:hAnsi="Calibri"/>
          <w:sz w:val="28"/>
          <w:lang w:eastAsia="zh-CN"/>
        </w:rPr>
      </w:pPr>
      <w:bookmarkStart w:id="8" w:name="_Toc307426850"/>
      <w:r>
        <w:rPr>
          <w:rFonts w:ascii="Calibri" w:hAnsi="Calibri"/>
          <w:sz w:val="30"/>
          <w:lang w:eastAsia="zh-CN"/>
        </w:rPr>
        <w:t>3.</w:t>
      </w:r>
      <w:r>
        <w:rPr>
          <w:rFonts w:ascii="Calibri" w:hAnsi="Calibri" w:hint="eastAsia"/>
          <w:sz w:val="30"/>
          <w:lang w:eastAsia="zh-CN"/>
        </w:rPr>
        <w:t>2</w:t>
      </w:r>
      <w:r>
        <w:rPr>
          <w:rFonts w:ascii="Calibri" w:hAnsi="Calibri"/>
          <w:sz w:val="30"/>
          <w:lang w:eastAsia="zh-CN"/>
        </w:rPr>
        <w:t>.2</w:t>
      </w:r>
      <w:r>
        <w:rPr>
          <w:rFonts w:ascii="Calibri" w:hAnsi="Calibri" w:hint="eastAsia"/>
          <w:bCs/>
          <w:sz w:val="30"/>
          <w:szCs w:val="24"/>
          <w:lang w:eastAsia="zh-CN"/>
        </w:rPr>
        <w:t xml:space="preserve">     </w:t>
      </w:r>
      <w:r>
        <w:rPr>
          <w:rFonts w:ascii="Calibri" w:hAnsi="Calibri" w:hint="eastAsia"/>
          <w:b w:val="0"/>
          <w:sz w:val="30"/>
          <w:szCs w:val="24"/>
          <w:lang w:eastAsia="zh-CN"/>
        </w:rPr>
        <w:t xml:space="preserve">  </w:t>
      </w:r>
      <w:r>
        <w:rPr>
          <w:rFonts w:ascii="Calibri" w:hAnsi="Calibri"/>
          <w:sz w:val="30"/>
          <w:lang w:eastAsia="zh-CN"/>
        </w:rPr>
        <w:t>Function Display</w:t>
      </w:r>
      <w:bookmarkEnd w:id="8"/>
    </w:p>
    <w:p w:rsidR="00544F32" w:rsidRDefault="00544F32" w:rsidP="000F3851">
      <w:pPr>
        <w:numPr>
          <w:ilvl w:val="0"/>
          <w:numId w:val="13"/>
        </w:numPr>
        <w:suppressAutoHyphens w:val="0"/>
        <w:spacing w:after="240" w:line="360" w:lineRule="auto"/>
        <w:ind w:leftChars="398" w:left="955" w:firstLine="3"/>
        <w:rPr>
          <w:rFonts w:ascii="Calibri" w:eastAsia="宋体" w:hAnsi="Calibri"/>
          <w:b/>
          <w:sz w:val="28"/>
          <w:lang w:eastAsia="zh-CN"/>
        </w:rPr>
      </w:pPr>
      <w:r>
        <w:rPr>
          <w:rFonts w:ascii="Calibri" w:eastAsia="宋体" w:hAnsi="Calibri" w:hint="eastAsia"/>
          <w:b/>
          <w:bCs/>
          <w:sz w:val="30"/>
          <w:szCs w:val="24"/>
          <w:lang w:eastAsia="zh-CN"/>
        </w:rPr>
        <w:t xml:space="preserve">    </w:t>
      </w:r>
      <w:r>
        <w:rPr>
          <w:rFonts w:ascii="Calibri" w:eastAsia="宋体" w:hAnsi="Calibri"/>
          <w:b/>
          <w:sz w:val="28"/>
          <w:lang w:eastAsia="zh-CN"/>
        </w:rPr>
        <w:t xml:space="preserve">Function 1: </w:t>
      </w:r>
      <w:r>
        <w:rPr>
          <w:rFonts w:ascii="Calibri" w:eastAsia="宋体" w:hAnsi="Calibri" w:hint="eastAsia"/>
          <w:b/>
          <w:sz w:val="28"/>
          <w:lang w:eastAsia="zh-CN"/>
        </w:rPr>
        <w:t xml:space="preserve">   </w:t>
      </w:r>
      <w:r>
        <w:rPr>
          <w:rFonts w:ascii="Calibri" w:eastAsia="宋体" w:hAnsi="Calibri"/>
          <w:b/>
          <w:sz w:val="28"/>
          <w:lang w:eastAsia="zh-CN"/>
        </w:rPr>
        <w:t>Log in</w:t>
      </w:r>
    </w:p>
    <w:p w:rsidR="00544F32" w:rsidRDefault="00544F32">
      <w:pPr>
        <w:suppressAutoHyphens w:val="0"/>
        <w:spacing w:after="240" w:line="360" w:lineRule="auto"/>
        <w:ind w:leftChars="400" w:left="960"/>
        <w:rPr>
          <w:rFonts w:ascii="Calibri" w:eastAsia="宋体" w:hAnsi="Calibri"/>
          <w:b/>
          <w:lang w:eastAsia="zh-CN"/>
        </w:rPr>
      </w:pPr>
      <w:r>
        <w:rPr>
          <w:rFonts w:ascii="Calibri" w:eastAsia="宋体" w:hAnsi="Calibri"/>
          <w:b/>
          <w:lang w:eastAsia="zh-CN"/>
        </w:rPr>
        <w:t>Step 1:</w:t>
      </w:r>
    </w:p>
    <w:p w:rsidR="00544F32" w:rsidRDefault="00396128">
      <w:pPr>
        <w:suppressAutoHyphens w:val="0"/>
        <w:spacing w:after="240" w:line="360" w:lineRule="auto"/>
        <w:ind w:leftChars="400" w:left="960" w:firstLineChars="200" w:firstLine="480"/>
        <w:rPr>
          <w:rFonts w:ascii="Calibri" w:eastAsia="宋体" w:hAnsi="Calibri"/>
          <w:lang w:eastAsia="zh-CN"/>
        </w:rPr>
      </w:pPr>
      <w:r>
        <w:rPr>
          <w:rFonts w:ascii="Calibri" w:eastAsia="宋体" w:hAnsi="Calibri"/>
          <w:noProof/>
          <w:lang w:eastAsia="zh-CN"/>
        </w:rPr>
        <w:drawing>
          <wp:anchor distT="0" distB="0" distL="0" distR="0" simplePos="0" relativeHeight="251779584" behindDoc="0" locked="0" layoutInCell="1" allowOverlap="1">
            <wp:simplePos x="0" y="0"/>
            <wp:positionH relativeFrom="column">
              <wp:posOffset>-16510</wp:posOffset>
            </wp:positionH>
            <wp:positionV relativeFrom="paragraph">
              <wp:posOffset>751205</wp:posOffset>
            </wp:positionV>
            <wp:extent cx="5679440" cy="3000375"/>
            <wp:effectExtent l="19050" t="0" r="0" b="0"/>
            <wp:wrapSquare wrapText="largest"/>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5"/>
                    <a:srcRect/>
                    <a:stretch>
                      <a:fillRect/>
                    </a:stretch>
                  </pic:blipFill>
                  <pic:spPr bwMode="auto">
                    <a:xfrm>
                      <a:off x="0" y="0"/>
                      <a:ext cx="5679440" cy="3000375"/>
                    </a:xfrm>
                    <a:prstGeom prst="rect">
                      <a:avLst/>
                    </a:prstGeom>
                    <a:solidFill>
                      <a:srgbClr val="FFFFFF"/>
                    </a:solidFill>
                    <a:ln w="9525">
                      <a:noFill/>
                      <a:miter lim="800000"/>
                      <a:headEnd/>
                      <a:tailEnd/>
                    </a:ln>
                  </pic:spPr>
                </pic:pic>
              </a:graphicData>
            </a:graphic>
          </wp:anchor>
        </w:drawing>
      </w:r>
      <w:r w:rsidR="00544F32">
        <w:rPr>
          <w:rFonts w:ascii="Calibri" w:eastAsia="宋体" w:hAnsi="Calibri"/>
          <w:lang w:eastAsia="zh-CN"/>
        </w:rPr>
        <w:t xml:space="preserve">You can click the ‘log in’ button. Then the system will jump </w:t>
      </w:r>
      <w:r w:rsidR="00544F32">
        <w:rPr>
          <w:rFonts w:ascii="Calibri" w:eastAsia="宋体" w:hAnsi="Calibri" w:hint="eastAsia"/>
          <w:lang w:eastAsia="zh-CN"/>
        </w:rPr>
        <w:t>in</w:t>
      </w:r>
      <w:r w:rsidR="00544F32">
        <w:rPr>
          <w:rFonts w:ascii="Calibri" w:eastAsia="宋体" w:hAnsi="Calibri"/>
          <w:lang w:eastAsia="zh-CN"/>
        </w:rPr>
        <w:t>to the log-in page.</w:t>
      </w:r>
    </w:p>
    <w:p w:rsidR="00544F32" w:rsidRDefault="00544F32" w:rsidP="00F91A65">
      <w:pPr>
        <w:suppressAutoHyphens w:val="0"/>
        <w:spacing w:after="240" w:line="360" w:lineRule="auto"/>
        <w:rPr>
          <w:rFonts w:ascii="Calibri" w:eastAsia="宋体" w:hAnsi="Calibri"/>
          <w:sz w:val="21"/>
          <w:lang w:eastAsia="zh-CN"/>
        </w:rPr>
      </w:pPr>
      <w:r>
        <w:rPr>
          <w:rFonts w:ascii="Calibri" w:eastAsia="宋体" w:hAnsi="Calibri"/>
          <w:sz w:val="21"/>
          <w:lang w:eastAsia="zh-CN"/>
        </w:rPr>
        <w:br w:type="page"/>
      </w:r>
    </w:p>
    <w:p w:rsidR="00544F32" w:rsidRDefault="00544F32">
      <w:pPr>
        <w:spacing w:after="240" w:line="360" w:lineRule="auto"/>
        <w:ind w:leftChars="400" w:left="960"/>
        <w:rPr>
          <w:rFonts w:ascii="Calibri" w:eastAsia="宋体" w:hAnsi="Calibri"/>
          <w:b/>
          <w:lang w:eastAsia="zh-CN"/>
        </w:rPr>
      </w:pPr>
      <w:r>
        <w:rPr>
          <w:rFonts w:ascii="Calibri" w:eastAsia="宋体" w:hAnsi="Calibri"/>
          <w:b/>
          <w:lang w:eastAsia="zh-CN"/>
        </w:rPr>
        <w:lastRenderedPageBreak/>
        <w:t>Step 2:</w:t>
      </w:r>
    </w:p>
    <w:p w:rsidR="00544F32" w:rsidRDefault="00544F32">
      <w:pPr>
        <w:tabs>
          <w:tab w:val="left" w:pos="960"/>
        </w:tabs>
        <w:spacing w:after="240" w:line="360" w:lineRule="auto"/>
        <w:ind w:leftChars="400" w:left="960" w:firstLineChars="200" w:firstLine="480"/>
        <w:rPr>
          <w:rFonts w:ascii="Calibri" w:eastAsia="宋体" w:hAnsi="Calibri"/>
          <w:lang w:eastAsia="zh-CN"/>
        </w:rPr>
      </w:pPr>
      <w:r>
        <w:rPr>
          <w:rFonts w:ascii="Calibri" w:eastAsia="宋体" w:hAnsi="Calibri"/>
          <w:lang w:eastAsia="zh-CN"/>
        </w:rPr>
        <w:t>If you fill in the proper ID and Password, you can log in the system.</w:t>
      </w:r>
    </w:p>
    <w:p w:rsidR="00544F32" w:rsidRDefault="00544F32">
      <w:pPr>
        <w:tabs>
          <w:tab w:val="left" w:pos="960"/>
        </w:tabs>
        <w:spacing w:after="240" w:line="360" w:lineRule="auto"/>
        <w:ind w:leftChars="400" w:left="960" w:firstLineChars="200" w:firstLine="480"/>
        <w:rPr>
          <w:rFonts w:ascii="Calibri" w:eastAsia="宋体" w:hAnsi="Calibri"/>
          <w:lang w:eastAsia="zh-CN"/>
        </w:rPr>
      </w:pPr>
      <w:r>
        <w:rPr>
          <w:rFonts w:ascii="Calibri" w:eastAsia="宋体" w:hAnsi="Calibri"/>
          <w:lang w:eastAsia="zh-CN"/>
        </w:rPr>
        <w:t>Otherwise, you cannot log in the system</w:t>
      </w:r>
      <w:r>
        <w:rPr>
          <w:rFonts w:ascii="Calibri" w:eastAsia="宋体" w:hAnsi="Calibri" w:hint="eastAsia"/>
          <w:lang w:eastAsia="zh-CN"/>
        </w:rPr>
        <w:t>.</w:t>
      </w:r>
    </w:p>
    <w:p w:rsidR="00544F32" w:rsidRDefault="00544F32">
      <w:pPr>
        <w:numPr>
          <w:ilvl w:val="0"/>
          <w:numId w:val="13"/>
        </w:numPr>
        <w:spacing w:before="720" w:after="240" w:line="360" w:lineRule="auto"/>
        <w:ind w:left="720" w:firstLine="0"/>
        <w:rPr>
          <w:rFonts w:ascii="Calibri" w:eastAsia="宋体" w:hAnsi="Calibri"/>
          <w:b/>
          <w:sz w:val="28"/>
          <w:lang w:eastAsia="zh-CN"/>
        </w:rPr>
      </w:pPr>
      <w:r>
        <w:rPr>
          <w:rFonts w:ascii="Calibri" w:hAnsi="Calibri"/>
          <w:b/>
          <w:sz w:val="28"/>
        </w:rPr>
        <w:t>Function</w:t>
      </w:r>
      <w:r>
        <w:rPr>
          <w:rFonts w:ascii="Calibri" w:eastAsia="宋体" w:hAnsi="Calibri"/>
          <w:b/>
          <w:sz w:val="28"/>
          <w:lang w:eastAsia="zh-CN"/>
        </w:rPr>
        <w:t xml:space="preserve"> </w:t>
      </w:r>
      <w:r w:rsidR="00F91A65">
        <w:rPr>
          <w:rFonts w:ascii="Calibri" w:eastAsia="宋体" w:hAnsi="Calibri" w:hint="eastAsia"/>
          <w:b/>
          <w:sz w:val="28"/>
          <w:lang w:eastAsia="zh-CN"/>
        </w:rPr>
        <w:t>2</w:t>
      </w:r>
      <w:r>
        <w:rPr>
          <w:rFonts w:ascii="Calibri" w:hAnsi="Calibri"/>
          <w:b/>
          <w:sz w:val="28"/>
        </w:rPr>
        <w:t xml:space="preserve">: </w:t>
      </w:r>
      <w:r>
        <w:rPr>
          <w:rFonts w:ascii="Calibri" w:eastAsia="宋体" w:hAnsi="Calibri" w:hint="eastAsia"/>
          <w:b/>
          <w:sz w:val="28"/>
          <w:lang w:eastAsia="zh-CN"/>
        </w:rPr>
        <w:t xml:space="preserve">   </w:t>
      </w:r>
      <w:r w:rsidR="00F91A65">
        <w:rPr>
          <w:rFonts w:ascii="Calibri" w:eastAsia="宋体" w:hAnsi="Calibri" w:hint="eastAsia"/>
          <w:b/>
          <w:sz w:val="28"/>
          <w:lang w:eastAsia="zh-CN"/>
        </w:rPr>
        <w:t>Add good to cart</w:t>
      </w:r>
    </w:p>
    <w:p w:rsidR="00544F32" w:rsidRDefault="00544F32" w:rsidP="00AF7545">
      <w:pPr>
        <w:spacing w:after="240" w:line="360" w:lineRule="auto"/>
        <w:ind w:leftChars="200" w:left="480" w:firstLineChars="200" w:firstLine="482"/>
        <w:rPr>
          <w:rFonts w:ascii="Calibri" w:eastAsia="宋体" w:hAnsi="Calibri"/>
          <w:b/>
          <w:lang w:eastAsia="zh-CN"/>
        </w:rPr>
      </w:pPr>
      <w:r>
        <w:rPr>
          <w:rFonts w:ascii="Calibri" w:eastAsia="宋体" w:hAnsi="Calibri"/>
          <w:b/>
          <w:lang w:eastAsia="zh-CN"/>
        </w:rPr>
        <w:t>Step 1:</w:t>
      </w:r>
    </w:p>
    <w:p w:rsidR="00544F32" w:rsidRDefault="00544F32">
      <w:pPr>
        <w:spacing w:after="240" w:line="360" w:lineRule="auto"/>
        <w:ind w:leftChars="400" w:left="960" w:firstLineChars="200" w:firstLine="480"/>
        <w:rPr>
          <w:rFonts w:ascii="Calibri" w:eastAsia="宋体" w:hAnsi="Calibri"/>
          <w:lang w:eastAsia="zh-CN"/>
        </w:rPr>
      </w:pPr>
      <w:r>
        <w:rPr>
          <w:rFonts w:ascii="Calibri" w:eastAsia="宋体" w:hAnsi="Calibri"/>
          <w:lang w:eastAsia="zh-CN"/>
        </w:rPr>
        <w:t>Log in the system (Function1).</w:t>
      </w:r>
    </w:p>
    <w:p w:rsidR="00544F32" w:rsidRDefault="00544F32" w:rsidP="00AF7545">
      <w:pPr>
        <w:spacing w:after="240" w:line="360" w:lineRule="auto"/>
        <w:ind w:leftChars="200" w:left="480" w:firstLineChars="200" w:firstLine="482"/>
        <w:rPr>
          <w:rFonts w:ascii="Calibri" w:eastAsia="宋体" w:hAnsi="Calibri"/>
          <w:b/>
          <w:lang w:eastAsia="zh-CN"/>
        </w:rPr>
      </w:pPr>
      <w:r>
        <w:rPr>
          <w:rFonts w:ascii="Calibri" w:eastAsia="宋体" w:hAnsi="Calibri"/>
          <w:b/>
          <w:lang w:eastAsia="zh-CN"/>
        </w:rPr>
        <w:t>Step 2:</w:t>
      </w:r>
    </w:p>
    <w:p w:rsidR="005C1ED0" w:rsidRDefault="00544F32" w:rsidP="005C1ED0">
      <w:pPr>
        <w:spacing w:after="240" w:line="360" w:lineRule="auto"/>
        <w:ind w:leftChars="200" w:left="480" w:firstLineChars="200" w:firstLine="482"/>
        <w:rPr>
          <w:rFonts w:ascii="Calibri" w:eastAsia="宋体" w:hAnsi="Calibri"/>
          <w:lang w:eastAsia="zh-CN"/>
        </w:rPr>
      </w:pPr>
      <w:r>
        <w:rPr>
          <w:rFonts w:ascii="Calibri" w:eastAsia="宋体" w:hAnsi="Calibri"/>
          <w:b/>
          <w:lang w:eastAsia="zh-CN"/>
        </w:rPr>
        <w:tab/>
      </w:r>
      <w:r>
        <w:rPr>
          <w:rFonts w:ascii="Calibri" w:eastAsia="宋体" w:hAnsi="Calibri"/>
          <w:lang w:eastAsia="zh-CN"/>
        </w:rPr>
        <w:t xml:space="preserve">Find the </w:t>
      </w:r>
      <w:r w:rsidR="00F91A65">
        <w:rPr>
          <w:rFonts w:ascii="Calibri" w:eastAsia="宋体" w:hAnsi="Calibri" w:hint="eastAsia"/>
          <w:lang w:eastAsia="zh-CN"/>
        </w:rPr>
        <w:t>good</w:t>
      </w:r>
      <w:r w:rsidR="00F91A65">
        <w:rPr>
          <w:rFonts w:ascii="Calibri" w:eastAsia="宋体" w:hAnsi="Calibri"/>
          <w:lang w:eastAsia="zh-CN"/>
        </w:rPr>
        <w:t xml:space="preserve"> you want (Function </w:t>
      </w:r>
      <w:r w:rsidR="00F91A65">
        <w:rPr>
          <w:rFonts w:ascii="Calibri" w:eastAsia="宋体" w:hAnsi="Calibri" w:hint="eastAsia"/>
          <w:lang w:eastAsia="zh-CN"/>
        </w:rPr>
        <w:t>1 of Tourist</w:t>
      </w:r>
      <w:r>
        <w:rPr>
          <w:rFonts w:ascii="Calibri" w:eastAsia="宋体" w:hAnsi="Calibri"/>
          <w:lang w:eastAsia="zh-CN"/>
        </w:rPr>
        <w:t>).</w:t>
      </w:r>
    </w:p>
    <w:p w:rsidR="00544F32" w:rsidRPr="005C1ED0" w:rsidRDefault="00544F32" w:rsidP="005C1ED0">
      <w:pPr>
        <w:spacing w:after="240" w:line="360" w:lineRule="auto"/>
        <w:ind w:leftChars="200" w:left="480" w:firstLineChars="200" w:firstLine="482"/>
        <w:rPr>
          <w:rFonts w:ascii="Calibri" w:eastAsia="宋体" w:hAnsi="Calibri"/>
          <w:lang w:eastAsia="zh-CN"/>
        </w:rPr>
      </w:pPr>
      <w:r>
        <w:rPr>
          <w:rFonts w:ascii="Calibri" w:eastAsia="宋体" w:hAnsi="Calibri"/>
          <w:b/>
          <w:lang w:eastAsia="zh-CN"/>
        </w:rPr>
        <w:t>Step 3:</w:t>
      </w:r>
    </w:p>
    <w:p w:rsidR="00544F32" w:rsidRDefault="00F96114">
      <w:pPr>
        <w:spacing w:after="240" w:line="360" w:lineRule="auto"/>
        <w:ind w:leftChars="200" w:left="480" w:firstLine="480"/>
        <w:rPr>
          <w:rFonts w:ascii="Calibri" w:eastAsia="宋体" w:hAnsi="Calibri"/>
          <w:color w:val="auto"/>
          <w:lang w:eastAsia="zh-CN"/>
        </w:rPr>
      </w:pPr>
      <w:r>
        <w:rPr>
          <w:rFonts w:ascii="Calibri" w:eastAsia="宋体" w:hAnsi="Calibri"/>
          <w:noProof/>
          <w:sz w:val="21"/>
          <w:lang w:eastAsia="zh-CN"/>
        </w:rPr>
        <w:drawing>
          <wp:anchor distT="0" distB="0" distL="0" distR="0" simplePos="0" relativeHeight="251780608" behindDoc="0" locked="0" layoutInCell="1" allowOverlap="1">
            <wp:simplePos x="0" y="0"/>
            <wp:positionH relativeFrom="column">
              <wp:posOffset>-198120</wp:posOffset>
            </wp:positionH>
            <wp:positionV relativeFrom="paragraph">
              <wp:posOffset>772795</wp:posOffset>
            </wp:positionV>
            <wp:extent cx="6119495" cy="3231515"/>
            <wp:effectExtent l="19050" t="0" r="0" b="0"/>
            <wp:wrapSquare wrapText="largest"/>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4"/>
                    <a:srcRect/>
                    <a:stretch>
                      <a:fillRect/>
                    </a:stretch>
                  </pic:blipFill>
                  <pic:spPr bwMode="auto">
                    <a:xfrm>
                      <a:off x="0" y="0"/>
                      <a:ext cx="6119495" cy="3231515"/>
                    </a:xfrm>
                    <a:prstGeom prst="rect">
                      <a:avLst/>
                    </a:prstGeom>
                    <a:solidFill>
                      <a:srgbClr val="FFFFFF"/>
                    </a:solidFill>
                    <a:ln w="9525">
                      <a:noFill/>
                      <a:miter lim="800000"/>
                      <a:headEnd/>
                      <a:tailEnd/>
                    </a:ln>
                  </pic:spPr>
                </pic:pic>
              </a:graphicData>
            </a:graphic>
          </wp:anchor>
        </w:drawing>
      </w:r>
      <w:r w:rsidR="00544F32">
        <w:rPr>
          <w:rFonts w:ascii="Calibri" w:hAnsi="Calibri"/>
        </w:rPr>
        <w:t xml:space="preserve">If you want to </w:t>
      </w:r>
      <w:r w:rsidR="005C1ED0">
        <w:rPr>
          <w:rFonts w:ascii="Calibri" w:eastAsia="宋体" w:hAnsi="Calibri" w:hint="eastAsia"/>
          <w:lang w:eastAsia="zh-CN"/>
        </w:rPr>
        <w:t xml:space="preserve">add the good to cart, you can click the </w:t>
      </w:r>
      <w:r w:rsidR="005C1ED0">
        <w:rPr>
          <w:rFonts w:ascii="Calibri" w:eastAsia="宋体" w:hAnsi="Calibri"/>
          <w:lang w:eastAsia="zh-CN"/>
        </w:rPr>
        <w:t>“</w:t>
      </w:r>
      <w:r w:rsidR="005C1ED0">
        <w:rPr>
          <w:rFonts w:ascii="Calibri" w:eastAsia="宋体" w:hAnsi="Calibri" w:hint="eastAsia"/>
          <w:lang w:eastAsia="zh-CN"/>
        </w:rPr>
        <w:t>Add to cart</w:t>
      </w:r>
      <w:r w:rsidR="005C1ED0">
        <w:rPr>
          <w:rFonts w:ascii="Calibri" w:eastAsia="宋体" w:hAnsi="Calibri"/>
          <w:lang w:eastAsia="zh-CN"/>
        </w:rPr>
        <w:t>”</w:t>
      </w:r>
      <w:r w:rsidR="005C1ED0">
        <w:rPr>
          <w:rFonts w:ascii="Calibri" w:eastAsia="宋体" w:hAnsi="Calibri" w:hint="eastAsia"/>
          <w:lang w:eastAsia="zh-CN"/>
        </w:rPr>
        <w:t xml:space="preserve"> button then the good can be added to the cart. </w:t>
      </w:r>
      <w:r w:rsidR="00544F32">
        <w:rPr>
          <w:rFonts w:ascii="Calibri" w:eastAsia="宋体" w:hAnsi="Calibri"/>
          <w:color w:val="auto"/>
          <w:lang w:eastAsia="zh-CN"/>
        </w:rPr>
        <w:t xml:space="preserve">If this kind of </w:t>
      </w:r>
      <w:r w:rsidR="005C1ED0">
        <w:rPr>
          <w:rFonts w:ascii="Calibri" w:eastAsia="宋体" w:hAnsi="Calibri" w:hint="eastAsia"/>
          <w:color w:val="auto"/>
          <w:lang w:eastAsia="zh-CN"/>
        </w:rPr>
        <w:t>goods</w:t>
      </w:r>
      <w:r w:rsidR="00544F32">
        <w:rPr>
          <w:rFonts w:ascii="Calibri" w:eastAsia="宋体" w:hAnsi="Calibri"/>
          <w:color w:val="auto"/>
          <w:lang w:eastAsia="zh-CN"/>
        </w:rPr>
        <w:t xml:space="preserve"> has </w:t>
      </w:r>
      <w:r w:rsidR="005C1ED0">
        <w:rPr>
          <w:rFonts w:ascii="Calibri" w:eastAsia="宋体" w:hAnsi="Calibri" w:hint="eastAsia"/>
          <w:color w:val="auto"/>
          <w:lang w:eastAsia="zh-CN"/>
        </w:rPr>
        <w:t>sold</w:t>
      </w:r>
      <w:r w:rsidR="00544F32">
        <w:rPr>
          <w:rFonts w:ascii="Calibri" w:eastAsia="宋体" w:hAnsi="Calibri"/>
          <w:color w:val="auto"/>
          <w:lang w:eastAsia="zh-CN"/>
        </w:rPr>
        <w:t xml:space="preserve"> out</w:t>
      </w:r>
      <w:r w:rsidR="005C1ED0">
        <w:rPr>
          <w:rFonts w:ascii="Calibri" w:eastAsia="宋体" w:hAnsi="Calibri" w:hint="eastAsia"/>
          <w:color w:val="auto"/>
          <w:lang w:eastAsia="zh-CN"/>
        </w:rPr>
        <w:t xml:space="preserve"> or the </w:t>
      </w:r>
      <w:r w:rsidR="005C1ED0">
        <w:rPr>
          <w:rFonts w:ascii="Calibri" w:eastAsia="宋体" w:hAnsi="Calibri" w:hint="eastAsia"/>
          <w:color w:val="auto"/>
          <w:lang w:eastAsia="zh-CN"/>
        </w:rPr>
        <w:lastRenderedPageBreak/>
        <w:t>number of the good you select as zero</w:t>
      </w:r>
      <w:r w:rsidR="00544F32">
        <w:rPr>
          <w:rFonts w:ascii="Calibri" w:eastAsia="宋体" w:hAnsi="Calibri"/>
          <w:color w:val="auto"/>
          <w:lang w:eastAsia="zh-CN"/>
        </w:rPr>
        <w:t>, the system will send you a box to inform you that your behavior is failed.</w:t>
      </w:r>
    </w:p>
    <w:p w:rsidR="00544F32" w:rsidRDefault="00544F32" w:rsidP="00F72B4C">
      <w:pPr>
        <w:numPr>
          <w:ilvl w:val="0"/>
          <w:numId w:val="13"/>
        </w:numPr>
        <w:spacing w:beforeLines="250" w:after="240" w:line="360" w:lineRule="auto"/>
        <w:ind w:left="720" w:firstLine="0"/>
        <w:rPr>
          <w:rFonts w:ascii="Calibri" w:eastAsia="宋体" w:hAnsi="Calibri"/>
          <w:b/>
          <w:sz w:val="28"/>
          <w:lang w:eastAsia="zh-CN"/>
        </w:rPr>
      </w:pPr>
      <w:r>
        <w:rPr>
          <w:rFonts w:ascii="Calibri" w:hAnsi="Calibri"/>
          <w:b/>
          <w:sz w:val="28"/>
          <w:lang w:eastAsia="zh-CN"/>
        </w:rPr>
        <w:t>Function</w:t>
      </w:r>
      <w:r w:rsidR="00D24368">
        <w:rPr>
          <w:rFonts w:ascii="Calibri" w:eastAsia="宋体" w:hAnsi="Calibri"/>
          <w:b/>
          <w:sz w:val="28"/>
          <w:lang w:eastAsia="zh-CN"/>
        </w:rPr>
        <w:t xml:space="preserve"> </w:t>
      </w:r>
      <w:r w:rsidR="00D24368">
        <w:rPr>
          <w:rFonts w:ascii="Calibri" w:eastAsia="宋体" w:hAnsi="Calibri" w:hint="eastAsia"/>
          <w:b/>
          <w:sz w:val="28"/>
          <w:lang w:eastAsia="zh-CN"/>
        </w:rPr>
        <w:t>3</w:t>
      </w:r>
      <w:r>
        <w:rPr>
          <w:rFonts w:ascii="Calibri" w:eastAsia="宋体" w:hAnsi="Calibri"/>
          <w:b/>
          <w:sz w:val="28"/>
          <w:lang w:eastAsia="zh-CN"/>
        </w:rPr>
        <w:t xml:space="preserve">: </w:t>
      </w:r>
      <w:r>
        <w:rPr>
          <w:rFonts w:ascii="Calibri" w:eastAsia="宋体" w:hAnsi="Calibri" w:hint="eastAsia"/>
          <w:b/>
          <w:sz w:val="28"/>
          <w:lang w:eastAsia="zh-CN"/>
        </w:rPr>
        <w:t xml:space="preserve">    </w:t>
      </w:r>
      <w:r w:rsidR="005C1ED0">
        <w:rPr>
          <w:rFonts w:ascii="Calibri" w:eastAsia="宋体" w:hAnsi="Calibri" w:hint="eastAsia"/>
          <w:b/>
          <w:sz w:val="28"/>
          <w:lang w:eastAsia="zh-CN"/>
        </w:rPr>
        <w:t>Buy</w:t>
      </w:r>
    </w:p>
    <w:p w:rsidR="00544F32" w:rsidRDefault="00544F32" w:rsidP="005C1ED0">
      <w:pPr>
        <w:spacing w:after="240" w:line="360" w:lineRule="auto"/>
        <w:ind w:leftChars="200" w:left="480" w:firstLineChars="200" w:firstLine="482"/>
        <w:rPr>
          <w:rFonts w:ascii="Calibri" w:eastAsia="宋体" w:hAnsi="Calibri"/>
          <w:b/>
          <w:lang w:eastAsia="zh-CN"/>
        </w:rPr>
      </w:pPr>
      <w:r>
        <w:rPr>
          <w:rFonts w:ascii="Calibri" w:eastAsia="宋体" w:hAnsi="Calibri"/>
          <w:b/>
          <w:lang w:eastAsia="zh-CN"/>
        </w:rPr>
        <w:t>Step 1:</w:t>
      </w:r>
    </w:p>
    <w:p w:rsidR="00544F32" w:rsidRDefault="00544F32">
      <w:pPr>
        <w:spacing w:after="240" w:line="360" w:lineRule="auto"/>
        <w:ind w:left="720" w:firstLine="720"/>
        <w:rPr>
          <w:rFonts w:ascii="Calibri" w:eastAsia="宋体" w:hAnsi="Calibri"/>
          <w:b/>
          <w:lang w:eastAsia="zh-CN"/>
        </w:rPr>
      </w:pPr>
      <w:r>
        <w:rPr>
          <w:rFonts w:ascii="Calibri" w:eastAsia="宋体" w:hAnsi="Calibri"/>
          <w:color w:val="auto"/>
          <w:lang w:eastAsia="zh-CN"/>
        </w:rPr>
        <w:t>Log in the</w:t>
      </w:r>
      <w:r>
        <w:rPr>
          <w:rFonts w:ascii="Calibri" w:eastAsia="宋体" w:hAnsi="Calibri" w:hint="eastAsia"/>
          <w:color w:val="auto"/>
          <w:lang w:eastAsia="zh-CN"/>
        </w:rPr>
        <w:t xml:space="preserve"> </w:t>
      </w:r>
      <w:proofErr w:type="gramStart"/>
      <w:r>
        <w:rPr>
          <w:rFonts w:ascii="Calibri" w:eastAsia="宋体" w:hAnsi="Calibri"/>
          <w:color w:val="auto"/>
          <w:lang w:eastAsia="zh-CN"/>
        </w:rPr>
        <w:t>system</w:t>
      </w:r>
      <w:r>
        <w:rPr>
          <w:rFonts w:ascii="Calibri" w:eastAsia="宋体" w:hAnsi="Calibri" w:hint="eastAsia"/>
          <w:color w:val="auto"/>
          <w:lang w:eastAsia="zh-CN"/>
        </w:rPr>
        <w:t xml:space="preserve">  </w:t>
      </w:r>
      <w:r>
        <w:rPr>
          <w:rFonts w:ascii="Calibri" w:eastAsia="宋体" w:hAnsi="Calibri"/>
          <w:color w:val="auto"/>
          <w:lang w:eastAsia="zh-CN"/>
        </w:rPr>
        <w:t>(</w:t>
      </w:r>
      <w:proofErr w:type="gramEnd"/>
      <w:r>
        <w:rPr>
          <w:rFonts w:ascii="Calibri" w:eastAsia="宋体" w:hAnsi="Calibri"/>
          <w:color w:val="auto"/>
          <w:lang w:eastAsia="zh-CN"/>
        </w:rPr>
        <w:t>Function1).</w:t>
      </w:r>
    </w:p>
    <w:p w:rsidR="00D24368" w:rsidRDefault="00D24368" w:rsidP="00D24368">
      <w:pPr>
        <w:spacing w:after="240" w:line="360" w:lineRule="auto"/>
        <w:ind w:leftChars="200" w:left="480" w:firstLineChars="200" w:firstLine="482"/>
        <w:rPr>
          <w:rFonts w:ascii="Calibri" w:eastAsia="宋体" w:hAnsi="Calibri"/>
          <w:b/>
          <w:lang w:eastAsia="zh-CN"/>
        </w:rPr>
      </w:pPr>
      <w:r>
        <w:rPr>
          <w:rFonts w:ascii="Calibri" w:eastAsia="宋体" w:hAnsi="Calibri"/>
          <w:b/>
          <w:lang w:eastAsia="zh-CN"/>
        </w:rPr>
        <w:t>Step 2:</w:t>
      </w:r>
    </w:p>
    <w:p w:rsidR="00D24368" w:rsidRDefault="00D24368" w:rsidP="00D24368">
      <w:pPr>
        <w:spacing w:after="240" w:line="360" w:lineRule="auto"/>
        <w:ind w:leftChars="200" w:left="480" w:firstLineChars="200" w:firstLine="482"/>
        <w:rPr>
          <w:rFonts w:ascii="Calibri" w:eastAsia="宋体" w:hAnsi="Calibri"/>
          <w:lang w:eastAsia="zh-CN"/>
        </w:rPr>
      </w:pPr>
      <w:r>
        <w:rPr>
          <w:rFonts w:ascii="Calibri" w:eastAsia="宋体" w:hAnsi="Calibri"/>
          <w:b/>
          <w:lang w:eastAsia="zh-CN"/>
        </w:rPr>
        <w:tab/>
      </w:r>
      <w:r>
        <w:rPr>
          <w:rFonts w:ascii="Calibri" w:eastAsia="宋体" w:hAnsi="Calibri"/>
          <w:lang w:eastAsia="zh-CN"/>
        </w:rPr>
        <w:t xml:space="preserve">Find the </w:t>
      </w:r>
      <w:r>
        <w:rPr>
          <w:rFonts w:ascii="Calibri" w:eastAsia="宋体" w:hAnsi="Calibri" w:hint="eastAsia"/>
          <w:lang w:eastAsia="zh-CN"/>
        </w:rPr>
        <w:t>good</w:t>
      </w:r>
      <w:r>
        <w:rPr>
          <w:rFonts w:ascii="Calibri" w:eastAsia="宋体" w:hAnsi="Calibri"/>
          <w:lang w:eastAsia="zh-CN"/>
        </w:rPr>
        <w:t xml:space="preserve"> you want (Function </w:t>
      </w:r>
      <w:r>
        <w:rPr>
          <w:rFonts w:ascii="Calibri" w:eastAsia="宋体" w:hAnsi="Calibri" w:hint="eastAsia"/>
          <w:lang w:eastAsia="zh-CN"/>
        </w:rPr>
        <w:t>1 of Tourist</w:t>
      </w:r>
      <w:r>
        <w:rPr>
          <w:rFonts w:ascii="Calibri" w:eastAsia="宋体" w:hAnsi="Calibri"/>
          <w:lang w:eastAsia="zh-CN"/>
        </w:rPr>
        <w:t>).</w:t>
      </w:r>
    </w:p>
    <w:p w:rsidR="00544F32" w:rsidRDefault="00D24368" w:rsidP="00AF7545">
      <w:pPr>
        <w:spacing w:after="240" w:line="360" w:lineRule="auto"/>
        <w:ind w:leftChars="200" w:left="480" w:firstLineChars="200" w:firstLine="482"/>
        <w:rPr>
          <w:rFonts w:ascii="Calibri" w:eastAsia="宋体" w:hAnsi="Calibri"/>
          <w:b/>
          <w:color w:val="auto"/>
          <w:lang w:eastAsia="zh-CN"/>
        </w:rPr>
      </w:pPr>
      <w:r>
        <w:rPr>
          <w:rFonts w:ascii="Calibri" w:eastAsia="宋体" w:hAnsi="Calibri"/>
          <w:b/>
          <w:color w:val="auto"/>
          <w:lang w:eastAsia="zh-CN"/>
        </w:rPr>
        <w:t xml:space="preserve">Step </w:t>
      </w:r>
      <w:r>
        <w:rPr>
          <w:rFonts w:ascii="Calibri" w:eastAsia="宋体" w:hAnsi="Calibri" w:hint="eastAsia"/>
          <w:b/>
          <w:color w:val="auto"/>
          <w:lang w:eastAsia="zh-CN"/>
        </w:rPr>
        <w:t>3</w:t>
      </w:r>
      <w:r w:rsidR="00544F32">
        <w:rPr>
          <w:rFonts w:ascii="Calibri" w:eastAsia="宋体" w:hAnsi="Calibri"/>
          <w:b/>
          <w:color w:val="auto"/>
          <w:lang w:eastAsia="zh-CN"/>
        </w:rPr>
        <w:t>:</w:t>
      </w:r>
    </w:p>
    <w:p w:rsidR="00D24368" w:rsidRPr="00D24368" w:rsidRDefault="00F96114" w:rsidP="00D24368">
      <w:pPr>
        <w:spacing w:after="240" w:line="360" w:lineRule="auto"/>
        <w:ind w:left="964" w:hangingChars="400" w:hanging="964"/>
        <w:rPr>
          <w:rFonts w:ascii="Calibri" w:eastAsia="宋体" w:hAnsi="Calibri"/>
          <w:lang w:eastAsia="zh-CN"/>
        </w:rPr>
      </w:pPr>
      <w:r>
        <w:rPr>
          <w:rFonts w:ascii="Calibri" w:eastAsia="宋体" w:hAnsi="Calibri"/>
          <w:b/>
          <w:noProof/>
          <w:color w:val="auto"/>
          <w:lang w:eastAsia="zh-CN"/>
        </w:rPr>
        <w:drawing>
          <wp:anchor distT="0" distB="0" distL="0" distR="0" simplePos="0" relativeHeight="251781632" behindDoc="0" locked="0" layoutInCell="1" allowOverlap="1">
            <wp:simplePos x="0" y="0"/>
            <wp:positionH relativeFrom="column">
              <wp:posOffset>-266065</wp:posOffset>
            </wp:positionH>
            <wp:positionV relativeFrom="paragraph">
              <wp:posOffset>996315</wp:posOffset>
            </wp:positionV>
            <wp:extent cx="6119495" cy="3246120"/>
            <wp:effectExtent l="19050" t="0" r="0" b="0"/>
            <wp:wrapSquare wrapText="largest"/>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7"/>
                    <a:srcRect/>
                    <a:stretch>
                      <a:fillRect/>
                    </a:stretch>
                  </pic:blipFill>
                  <pic:spPr bwMode="auto">
                    <a:xfrm>
                      <a:off x="0" y="0"/>
                      <a:ext cx="6119495" cy="3246120"/>
                    </a:xfrm>
                    <a:prstGeom prst="rect">
                      <a:avLst/>
                    </a:prstGeom>
                    <a:solidFill>
                      <a:srgbClr val="FFFFFF"/>
                    </a:solidFill>
                    <a:ln w="9525">
                      <a:noFill/>
                      <a:miter lim="800000"/>
                      <a:headEnd/>
                      <a:tailEnd/>
                    </a:ln>
                  </pic:spPr>
                </pic:pic>
              </a:graphicData>
            </a:graphic>
          </wp:anchor>
        </w:drawing>
      </w:r>
      <w:r w:rsidR="00544F32">
        <w:rPr>
          <w:rFonts w:ascii="Calibri" w:eastAsia="宋体" w:hAnsi="Calibri"/>
          <w:color w:val="auto"/>
          <w:lang w:eastAsia="zh-CN"/>
        </w:rPr>
        <w:tab/>
      </w:r>
      <w:r w:rsidR="00D24368">
        <w:rPr>
          <w:rFonts w:ascii="Calibri" w:eastAsia="宋体" w:hAnsi="Calibri" w:hint="eastAsia"/>
          <w:color w:val="auto"/>
          <w:lang w:eastAsia="zh-CN"/>
        </w:rPr>
        <w:t xml:space="preserve">          </w:t>
      </w:r>
      <w:r w:rsidR="005C1ED0">
        <w:rPr>
          <w:rFonts w:ascii="Calibri" w:eastAsia="宋体" w:hAnsi="Calibri" w:hint="eastAsia"/>
          <w:color w:val="auto"/>
          <w:lang w:eastAsia="zh-CN"/>
        </w:rPr>
        <w:t>Select the number of how many goods you want to buy and c</w:t>
      </w:r>
      <w:r w:rsidR="00544F32">
        <w:rPr>
          <w:rFonts w:ascii="Calibri" w:eastAsia="宋体" w:hAnsi="Calibri"/>
          <w:color w:val="auto"/>
          <w:lang w:eastAsia="zh-CN"/>
        </w:rPr>
        <w:t>lick the “</w:t>
      </w:r>
      <w:r w:rsidR="005C1ED0">
        <w:rPr>
          <w:rFonts w:ascii="Calibri" w:eastAsia="宋体" w:hAnsi="Calibri" w:hint="eastAsia"/>
          <w:color w:val="auto"/>
          <w:lang w:eastAsia="zh-CN"/>
        </w:rPr>
        <w:t>Buy</w:t>
      </w:r>
      <w:r w:rsidR="00544F32">
        <w:rPr>
          <w:rFonts w:ascii="Calibri" w:eastAsia="宋体" w:hAnsi="Calibri"/>
          <w:color w:val="auto"/>
          <w:lang w:eastAsia="zh-CN"/>
        </w:rPr>
        <w:t>” button.</w:t>
      </w:r>
      <w:r w:rsidR="00D24368" w:rsidRPr="00D24368">
        <w:rPr>
          <w:rFonts w:ascii="Calibri" w:eastAsia="宋体" w:hAnsi="Calibri" w:hint="eastAsia"/>
          <w:lang w:eastAsia="zh-CN"/>
        </w:rPr>
        <w:t xml:space="preserve"> </w:t>
      </w:r>
      <w:r w:rsidR="00D24368">
        <w:rPr>
          <w:rFonts w:ascii="Calibri" w:eastAsia="宋体" w:hAnsi="Calibri" w:hint="eastAsia"/>
          <w:lang w:eastAsia="zh-CN"/>
        </w:rPr>
        <w:t>Or pay for the order in cart.</w:t>
      </w:r>
      <w:r w:rsidR="00544F32">
        <w:rPr>
          <w:rFonts w:ascii="Calibri" w:eastAsia="宋体" w:hAnsi="Calibri"/>
          <w:color w:val="auto"/>
          <w:lang w:eastAsia="zh-CN"/>
        </w:rPr>
        <w:t xml:space="preserve"> You can </w:t>
      </w:r>
      <w:r w:rsidR="005C1ED0">
        <w:rPr>
          <w:rFonts w:ascii="Calibri" w:eastAsia="宋体" w:hAnsi="Calibri" w:hint="eastAsia"/>
          <w:color w:val="auto"/>
          <w:lang w:eastAsia="zh-CN"/>
        </w:rPr>
        <w:t>jump to the pages</w:t>
      </w:r>
      <w:r w:rsidR="00D24368">
        <w:rPr>
          <w:rFonts w:ascii="Calibri" w:eastAsia="宋体" w:hAnsi="Calibri" w:hint="eastAsia"/>
          <w:color w:val="auto"/>
          <w:lang w:eastAsia="zh-CN"/>
        </w:rPr>
        <w:t xml:space="preserve"> to select your address</w:t>
      </w:r>
      <w:r w:rsidR="00544F32">
        <w:rPr>
          <w:rFonts w:ascii="Calibri" w:eastAsia="宋体" w:hAnsi="Calibri"/>
          <w:color w:val="auto"/>
          <w:lang w:eastAsia="zh-CN"/>
        </w:rPr>
        <w:t>:</w:t>
      </w:r>
    </w:p>
    <w:p w:rsidR="00D24368" w:rsidRDefault="00D24368" w:rsidP="00D24368">
      <w:pPr>
        <w:spacing w:after="240" w:line="360" w:lineRule="auto"/>
        <w:ind w:leftChars="200" w:left="480" w:firstLineChars="200" w:firstLine="482"/>
        <w:rPr>
          <w:rFonts w:ascii="Calibri" w:eastAsia="宋体" w:hAnsi="Calibri"/>
          <w:b/>
          <w:lang w:eastAsia="zh-CN"/>
        </w:rPr>
      </w:pPr>
      <w:r>
        <w:rPr>
          <w:rFonts w:ascii="Calibri" w:eastAsia="宋体" w:hAnsi="Calibri"/>
          <w:b/>
          <w:lang w:eastAsia="zh-CN"/>
        </w:rPr>
        <w:lastRenderedPageBreak/>
        <w:t xml:space="preserve">Step </w:t>
      </w:r>
      <w:r>
        <w:rPr>
          <w:rFonts w:ascii="Calibri" w:eastAsia="宋体" w:hAnsi="Calibri" w:hint="eastAsia"/>
          <w:b/>
          <w:lang w:eastAsia="zh-CN"/>
        </w:rPr>
        <w:t>4</w:t>
      </w:r>
      <w:r>
        <w:rPr>
          <w:rFonts w:ascii="Calibri" w:eastAsia="宋体" w:hAnsi="Calibri"/>
          <w:b/>
          <w:lang w:eastAsia="zh-CN"/>
        </w:rPr>
        <w:t>:</w:t>
      </w:r>
    </w:p>
    <w:p w:rsidR="00D24368" w:rsidRDefault="00D24368" w:rsidP="00D24368">
      <w:pPr>
        <w:spacing w:after="240" w:line="360" w:lineRule="auto"/>
        <w:ind w:leftChars="400" w:left="960"/>
        <w:rPr>
          <w:rFonts w:ascii="Calibri" w:eastAsia="宋体" w:hAnsi="Calibri"/>
          <w:lang w:eastAsia="zh-CN"/>
        </w:rPr>
      </w:pPr>
      <w:r>
        <w:rPr>
          <w:rFonts w:ascii="Calibri" w:eastAsia="宋体" w:hAnsi="Calibri" w:hint="eastAsia"/>
          <w:lang w:eastAsia="zh-CN"/>
        </w:rPr>
        <w:t xml:space="preserve">            If you want add new address, you can click the </w:t>
      </w:r>
      <w:r>
        <w:rPr>
          <w:rFonts w:ascii="Calibri" w:eastAsia="宋体" w:hAnsi="Calibri"/>
          <w:lang w:eastAsia="zh-CN"/>
        </w:rPr>
        <w:t>“</w:t>
      </w:r>
      <w:r>
        <w:rPr>
          <w:rFonts w:ascii="Calibri" w:eastAsia="宋体" w:hAnsi="Calibri" w:hint="eastAsia"/>
          <w:lang w:eastAsia="zh-CN"/>
        </w:rPr>
        <w:t>Add a new Address</w:t>
      </w:r>
      <w:r>
        <w:rPr>
          <w:rFonts w:ascii="Calibri" w:eastAsia="宋体" w:hAnsi="Calibri"/>
          <w:lang w:eastAsia="zh-CN"/>
        </w:rPr>
        <w:t>”</w:t>
      </w:r>
      <w:r>
        <w:rPr>
          <w:rFonts w:ascii="Calibri" w:eastAsia="宋体" w:hAnsi="Calibri" w:hint="eastAsia"/>
          <w:lang w:eastAsia="zh-CN"/>
        </w:rPr>
        <w:t xml:space="preserve"> button at the left bottom of the pages and input your new address and click the </w:t>
      </w:r>
      <w:r>
        <w:rPr>
          <w:rFonts w:ascii="Calibri" w:eastAsia="宋体" w:hAnsi="Calibri"/>
          <w:lang w:eastAsia="zh-CN"/>
        </w:rPr>
        <w:t>“</w:t>
      </w:r>
      <w:r>
        <w:rPr>
          <w:rFonts w:ascii="Calibri" w:eastAsia="宋体" w:hAnsi="Calibri" w:hint="eastAsia"/>
          <w:lang w:eastAsia="zh-CN"/>
        </w:rPr>
        <w:t>Add</w:t>
      </w:r>
      <w:r>
        <w:rPr>
          <w:rFonts w:ascii="Calibri" w:eastAsia="宋体" w:hAnsi="Calibri"/>
          <w:lang w:eastAsia="zh-CN"/>
        </w:rPr>
        <w:t>”</w:t>
      </w:r>
      <w:r>
        <w:rPr>
          <w:rFonts w:ascii="Calibri" w:eastAsia="宋体" w:hAnsi="Calibri" w:hint="eastAsia"/>
          <w:lang w:eastAsia="zh-CN"/>
        </w:rPr>
        <w:t xml:space="preserve"> button. </w:t>
      </w:r>
    </w:p>
    <w:p w:rsidR="00544F32" w:rsidRDefault="00F96114" w:rsidP="00D24368">
      <w:pPr>
        <w:spacing w:after="240" w:line="360" w:lineRule="auto"/>
        <w:ind w:leftChars="400" w:left="960"/>
        <w:rPr>
          <w:rFonts w:ascii="Calibri" w:eastAsia="宋体" w:hAnsi="Calibri"/>
          <w:b/>
          <w:lang w:eastAsia="zh-CN"/>
        </w:rPr>
      </w:pPr>
      <w:r>
        <w:rPr>
          <w:rFonts w:ascii="Calibri" w:eastAsia="宋体" w:hAnsi="Calibri" w:hint="eastAsia"/>
          <w:noProof/>
          <w:lang w:eastAsia="zh-CN"/>
        </w:rPr>
        <w:drawing>
          <wp:anchor distT="0" distB="0" distL="0" distR="0" simplePos="0" relativeHeight="251783680" behindDoc="0" locked="0" layoutInCell="1" allowOverlap="1">
            <wp:simplePos x="0" y="0"/>
            <wp:positionH relativeFrom="column">
              <wp:posOffset>-165100</wp:posOffset>
            </wp:positionH>
            <wp:positionV relativeFrom="paragraph">
              <wp:posOffset>311785</wp:posOffset>
            </wp:positionV>
            <wp:extent cx="6119495" cy="3232785"/>
            <wp:effectExtent l="19050" t="0" r="0" b="0"/>
            <wp:wrapSquare wrapText="largest"/>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8"/>
                    <a:srcRect/>
                    <a:stretch>
                      <a:fillRect/>
                    </a:stretch>
                  </pic:blipFill>
                  <pic:spPr bwMode="auto">
                    <a:xfrm>
                      <a:off x="0" y="0"/>
                      <a:ext cx="6119495" cy="3232785"/>
                    </a:xfrm>
                    <a:prstGeom prst="rect">
                      <a:avLst/>
                    </a:prstGeom>
                    <a:solidFill>
                      <a:srgbClr val="FFFFFF"/>
                    </a:solidFill>
                    <a:ln w="9525">
                      <a:noFill/>
                      <a:miter lim="800000"/>
                      <a:headEnd/>
                      <a:tailEnd/>
                    </a:ln>
                  </pic:spPr>
                </pic:pic>
              </a:graphicData>
            </a:graphic>
          </wp:anchor>
        </w:drawing>
      </w:r>
      <w:r w:rsidR="00544F32">
        <w:rPr>
          <w:rFonts w:ascii="Calibri" w:eastAsia="宋体" w:hAnsi="Calibri"/>
          <w:b/>
          <w:lang w:eastAsia="zh-CN"/>
        </w:rPr>
        <w:t>S</w:t>
      </w:r>
      <w:r w:rsidR="00D24368">
        <w:rPr>
          <w:rFonts w:ascii="Calibri" w:eastAsia="宋体" w:hAnsi="Calibri"/>
          <w:b/>
          <w:lang w:eastAsia="zh-CN"/>
        </w:rPr>
        <w:t xml:space="preserve">tep </w:t>
      </w:r>
      <w:r w:rsidR="00D24368">
        <w:rPr>
          <w:rFonts w:ascii="Calibri" w:eastAsia="宋体" w:hAnsi="Calibri" w:hint="eastAsia"/>
          <w:b/>
          <w:lang w:eastAsia="zh-CN"/>
        </w:rPr>
        <w:t>5</w:t>
      </w:r>
      <w:r w:rsidR="00544F32">
        <w:rPr>
          <w:rFonts w:ascii="Calibri" w:eastAsia="宋体" w:hAnsi="Calibri"/>
          <w:b/>
          <w:lang w:eastAsia="zh-CN"/>
        </w:rPr>
        <w:t>:</w:t>
      </w:r>
    </w:p>
    <w:p w:rsidR="00F96114" w:rsidRPr="00F96114" w:rsidRDefault="00F96114" w:rsidP="00F96114">
      <w:pPr>
        <w:spacing w:after="240" w:line="360" w:lineRule="auto"/>
        <w:ind w:leftChars="400" w:left="960" w:firstLineChars="200" w:firstLine="480"/>
        <w:rPr>
          <w:rFonts w:ascii="Calibri" w:eastAsia="宋体" w:hAnsi="Calibri"/>
          <w:lang w:eastAsia="zh-CN"/>
        </w:rPr>
      </w:pPr>
      <w:r>
        <w:rPr>
          <w:rFonts w:ascii="Calibri" w:eastAsia="宋体" w:hAnsi="Calibri" w:hint="eastAsia"/>
          <w:noProof/>
          <w:lang w:eastAsia="zh-CN"/>
        </w:rPr>
        <w:drawing>
          <wp:anchor distT="0" distB="0" distL="0" distR="0" simplePos="0" relativeHeight="251784704" behindDoc="0" locked="0" layoutInCell="1" allowOverlap="1">
            <wp:simplePos x="0" y="0"/>
            <wp:positionH relativeFrom="column">
              <wp:posOffset>269240</wp:posOffset>
            </wp:positionH>
            <wp:positionV relativeFrom="paragraph">
              <wp:posOffset>759460</wp:posOffset>
            </wp:positionV>
            <wp:extent cx="5211445" cy="2762250"/>
            <wp:effectExtent l="19050" t="0" r="8255" b="0"/>
            <wp:wrapSquare wrapText="largest"/>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9"/>
                    <a:srcRect/>
                    <a:stretch>
                      <a:fillRect/>
                    </a:stretch>
                  </pic:blipFill>
                  <pic:spPr bwMode="auto">
                    <a:xfrm>
                      <a:off x="0" y="0"/>
                      <a:ext cx="5211445" cy="2762250"/>
                    </a:xfrm>
                    <a:prstGeom prst="rect">
                      <a:avLst/>
                    </a:prstGeom>
                    <a:solidFill>
                      <a:srgbClr val="FFFFFF"/>
                    </a:solidFill>
                    <a:ln w="9525">
                      <a:noFill/>
                      <a:miter lim="800000"/>
                      <a:headEnd/>
                      <a:tailEnd/>
                    </a:ln>
                  </pic:spPr>
                </pic:pic>
              </a:graphicData>
            </a:graphic>
          </wp:anchor>
        </w:drawing>
      </w:r>
      <w:r w:rsidR="00D24368">
        <w:rPr>
          <w:rFonts w:ascii="Calibri" w:eastAsia="宋体" w:hAnsi="Calibri"/>
          <w:lang w:eastAsia="zh-CN"/>
        </w:rPr>
        <w:t>Click the ‘</w:t>
      </w:r>
      <w:r w:rsidR="00D24368">
        <w:rPr>
          <w:rFonts w:ascii="Calibri" w:eastAsia="宋体" w:hAnsi="Calibri" w:hint="eastAsia"/>
          <w:lang w:eastAsia="zh-CN"/>
        </w:rPr>
        <w:t>Confirm</w:t>
      </w:r>
      <w:r w:rsidR="00544F32">
        <w:rPr>
          <w:rFonts w:ascii="Calibri" w:eastAsia="宋体" w:hAnsi="Calibri"/>
          <w:lang w:eastAsia="zh-CN"/>
        </w:rPr>
        <w:t xml:space="preserve">’ button at the </w:t>
      </w:r>
      <w:r w:rsidR="00D24368">
        <w:rPr>
          <w:rFonts w:ascii="Calibri" w:eastAsia="宋体" w:hAnsi="Calibri" w:hint="eastAsia"/>
          <w:lang w:eastAsia="zh-CN"/>
        </w:rPr>
        <w:t xml:space="preserve">bottom </w:t>
      </w:r>
      <w:r w:rsidR="00544F32">
        <w:rPr>
          <w:rFonts w:ascii="Calibri" w:eastAsia="宋体" w:hAnsi="Calibri"/>
          <w:lang w:eastAsia="zh-CN"/>
        </w:rPr>
        <w:t xml:space="preserve">of this </w:t>
      </w:r>
      <w:proofErr w:type="gramStart"/>
      <w:r w:rsidR="00544F32">
        <w:rPr>
          <w:rFonts w:ascii="Calibri" w:eastAsia="宋体" w:hAnsi="Calibri"/>
          <w:lang w:eastAsia="zh-CN"/>
        </w:rPr>
        <w:t>page,</w:t>
      </w:r>
      <w:proofErr w:type="gramEnd"/>
      <w:r w:rsidR="00544F32">
        <w:rPr>
          <w:rFonts w:ascii="Calibri" w:eastAsia="宋体" w:hAnsi="Calibri"/>
          <w:lang w:eastAsia="zh-CN"/>
        </w:rPr>
        <w:t xml:space="preserve"> you’ll jump </w:t>
      </w:r>
      <w:r w:rsidR="00544F32">
        <w:rPr>
          <w:rFonts w:ascii="Calibri" w:eastAsia="宋体" w:hAnsi="Calibri" w:hint="eastAsia"/>
          <w:lang w:eastAsia="zh-CN"/>
        </w:rPr>
        <w:t>in</w:t>
      </w:r>
      <w:r w:rsidR="00544F32">
        <w:rPr>
          <w:rFonts w:ascii="Calibri" w:eastAsia="宋体" w:hAnsi="Calibri"/>
          <w:lang w:eastAsia="zh-CN"/>
        </w:rPr>
        <w:t xml:space="preserve">to a page to </w:t>
      </w:r>
      <w:r w:rsidR="00D24368">
        <w:rPr>
          <w:rFonts w:ascii="Calibri" w:eastAsia="宋体" w:hAnsi="Calibri" w:hint="eastAsia"/>
          <w:lang w:eastAsia="zh-CN"/>
        </w:rPr>
        <w:t>confirm</w:t>
      </w:r>
      <w:r w:rsidR="00D24368">
        <w:rPr>
          <w:rFonts w:ascii="Calibri" w:eastAsia="宋体" w:hAnsi="Calibri"/>
          <w:lang w:eastAsia="zh-CN"/>
        </w:rPr>
        <w:t xml:space="preserve"> your </w:t>
      </w:r>
      <w:r w:rsidR="00D24368">
        <w:rPr>
          <w:rFonts w:ascii="Calibri" w:eastAsia="宋体" w:hAnsi="Calibri" w:hint="eastAsia"/>
          <w:lang w:eastAsia="zh-CN"/>
        </w:rPr>
        <w:t>order</w:t>
      </w:r>
      <w:r w:rsidR="00544F32">
        <w:rPr>
          <w:rFonts w:ascii="Calibri" w:eastAsia="宋体" w:hAnsi="Calibri"/>
          <w:lang w:eastAsia="zh-CN"/>
        </w:rPr>
        <w:t>.</w:t>
      </w:r>
      <w:r>
        <w:rPr>
          <w:rFonts w:ascii="Calibri" w:eastAsia="宋体" w:hAnsi="Calibri" w:hint="eastAsia"/>
          <w:lang w:eastAsia="zh-CN"/>
        </w:rPr>
        <w:t xml:space="preserve"> If you have </w:t>
      </w:r>
      <w:r>
        <w:rPr>
          <w:rFonts w:ascii="Calibri" w:eastAsia="宋体" w:hAnsi="Calibri"/>
          <w:lang w:eastAsia="zh-CN"/>
        </w:rPr>
        <w:t>confirmed</w:t>
      </w:r>
      <w:r>
        <w:rPr>
          <w:rFonts w:ascii="Calibri" w:eastAsia="宋体" w:hAnsi="Calibri" w:hint="eastAsia"/>
          <w:lang w:eastAsia="zh-CN"/>
        </w:rPr>
        <w:t xml:space="preserve"> the order then </w:t>
      </w:r>
      <w:proofErr w:type="gramStart"/>
      <w:r>
        <w:rPr>
          <w:rFonts w:ascii="Calibri" w:eastAsia="宋体" w:hAnsi="Calibri" w:hint="eastAsia"/>
          <w:lang w:eastAsia="zh-CN"/>
        </w:rPr>
        <w:t xml:space="preserve">click </w:t>
      </w:r>
      <w:r>
        <w:rPr>
          <w:rFonts w:ascii="Calibri" w:eastAsia="宋体" w:hAnsi="Calibri"/>
          <w:lang w:eastAsia="zh-CN"/>
        </w:rPr>
        <w:t>”</w:t>
      </w:r>
      <w:proofErr w:type="gramEnd"/>
      <w:r>
        <w:rPr>
          <w:rFonts w:ascii="Calibri" w:eastAsia="宋体" w:hAnsi="Calibri" w:hint="eastAsia"/>
          <w:lang w:eastAsia="zh-CN"/>
        </w:rPr>
        <w:t xml:space="preserve">Item Confirm </w:t>
      </w:r>
      <w:proofErr w:type="spellStart"/>
      <w:r>
        <w:rPr>
          <w:rFonts w:ascii="Calibri" w:eastAsia="宋体" w:hAnsi="Calibri" w:hint="eastAsia"/>
          <w:lang w:eastAsia="zh-CN"/>
        </w:rPr>
        <w:lastRenderedPageBreak/>
        <w:t>Confirm</w:t>
      </w:r>
      <w:proofErr w:type="spellEnd"/>
      <w:r>
        <w:rPr>
          <w:rFonts w:ascii="Calibri" w:eastAsia="宋体" w:hAnsi="Calibri"/>
          <w:lang w:eastAsia="zh-CN"/>
        </w:rPr>
        <w:t>”</w:t>
      </w:r>
      <w:r>
        <w:rPr>
          <w:rFonts w:ascii="Calibri" w:eastAsia="宋体" w:hAnsi="Calibri" w:hint="eastAsia"/>
          <w:lang w:eastAsia="zh-CN"/>
        </w:rPr>
        <w:t xml:space="preserve"> button.</w:t>
      </w:r>
    </w:p>
    <w:p w:rsidR="00D24368" w:rsidRDefault="00544F32" w:rsidP="00F96114">
      <w:pPr>
        <w:spacing w:after="240" w:line="360" w:lineRule="auto"/>
        <w:ind w:leftChars="400" w:left="960" w:firstLineChars="200" w:firstLine="480"/>
        <w:rPr>
          <w:rFonts w:ascii="Calibri" w:eastAsia="宋体" w:hAnsi="Calibri"/>
          <w:b/>
          <w:lang w:eastAsia="zh-CN"/>
        </w:rPr>
      </w:pPr>
      <w:r>
        <w:rPr>
          <w:rFonts w:ascii="Calibri" w:eastAsia="宋体" w:hAnsi="Calibri"/>
          <w:lang w:eastAsia="zh-CN"/>
        </w:rPr>
        <w:t xml:space="preserve"> </w:t>
      </w:r>
      <w:r w:rsidR="00D24368">
        <w:rPr>
          <w:rFonts w:ascii="Calibri" w:eastAsia="宋体" w:hAnsi="Calibri"/>
          <w:b/>
          <w:lang w:eastAsia="zh-CN"/>
        </w:rPr>
        <w:t xml:space="preserve">Step </w:t>
      </w:r>
      <w:r w:rsidR="00396128">
        <w:rPr>
          <w:rFonts w:ascii="Calibri" w:eastAsia="宋体" w:hAnsi="Calibri" w:hint="eastAsia"/>
          <w:b/>
          <w:lang w:eastAsia="zh-CN"/>
        </w:rPr>
        <w:t>6</w:t>
      </w:r>
      <w:r w:rsidR="00D24368">
        <w:rPr>
          <w:rFonts w:ascii="Calibri" w:eastAsia="宋体" w:hAnsi="Calibri"/>
          <w:b/>
          <w:lang w:eastAsia="zh-CN"/>
        </w:rPr>
        <w:t>:</w:t>
      </w:r>
    </w:p>
    <w:p w:rsidR="00D24368" w:rsidRDefault="00F96114" w:rsidP="00D24368">
      <w:pPr>
        <w:spacing w:after="240" w:line="360" w:lineRule="auto"/>
        <w:ind w:leftChars="400" w:left="960" w:firstLineChars="200" w:firstLine="480"/>
        <w:rPr>
          <w:rFonts w:ascii="Calibri" w:eastAsia="宋体" w:hAnsi="Calibri"/>
          <w:lang w:eastAsia="zh-CN"/>
        </w:rPr>
      </w:pPr>
      <w:r>
        <w:rPr>
          <w:rFonts w:ascii="Calibri" w:eastAsia="宋体" w:hAnsi="Calibri" w:hint="eastAsia"/>
          <w:noProof/>
          <w:lang w:eastAsia="zh-CN"/>
        </w:rPr>
        <w:drawing>
          <wp:anchor distT="0" distB="0" distL="0" distR="0" simplePos="0" relativeHeight="251785728" behindDoc="0" locked="0" layoutInCell="1" allowOverlap="1">
            <wp:simplePos x="0" y="0"/>
            <wp:positionH relativeFrom="column">
              <wp:posOffset>-287655</wp:posOffset>
            </wp:positionH>
            <wp:positionV relativeFrom="paragraph">
              <wp:posOffset>1029335</wp:posOffset>
            </wp:positionV>
            <wp:extent cx="6119495" cy="3226435"/>
            <wp:effectExtent l="19050" t="0" r="0" b="0"/>
            <wp:wrapSquare wrapText="largest"/>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0"/>
                    <a:srcRect/>
                    <a:stretch>
                      <a:fillRect/>
                    </a:stretch>
                  </pic:blipFill>
                  <pic:spPr bwMode="auto">
                    <a:xfrm>
                      <a:off x="0" y="0"/>
                      <a:ext cx="6119495" cy="3226435"/>
                    </a:xfrm>
                    <a:prstGeom prst="rect">
                      <a:avLst/>
                    </a:prstGeom>
                    <a:solidFill>
                      <a:srgbClr val="FFFFFF"/>
                    </a:solidFill>
                    <a:ln w="9525">
                      <a:noFill/>
                      <a:miter lim="800000"/>
                      <a:headEnd/>
                      <a:tailEnd/>
                    </a:ln>
                  </pic:spPr>
                </pic:pic>
              </a:graphicData>
            </a:graphic>
          </wp:anchor>
        </w:drawing>
      </w:r>
      <w:r w:rsidR="00D24368">
        <w:rPr>
          <w:rFonts w:ascii="Calibri" w:eastAsia="宋体" w:hAnsi="Calibri"/>
          <w:lang w:eastAsia="zh-CN"/>
        </w:rPr>
        <w:t>Click the ‘</w:t>
      </w:r>
      <w:r w:rsidR="00D24368">
        <w:rPr>
          <w:rFonts w:ascii="Calibri" w:eastAsia="宋体" w:hAnsi="Calibri" w:hint="eastAsia"/>
          <w:lang w:eastAsia="zh-CN"/>
        </w:rPr>
        <w:t>Pay</w:t>
      </w:r>
      <w:r w:rsidR="00D24368">
        <w:rPr>
          <w:rFonts w:ascii="Calibri" w:eastAsia="宋体" w:hAnsi="Calibri"/>
          <w:lang w:eastAsia="zh-CN"/>
        </w:rPr>
        <w:t xml:space="preserve">’ button at the </w:t>
      </w:r>
      <w:r w:rsidR="00D24368">
        <w:rPr>
          <w:rFonts w:ascii="Calibri" w:eastAsia="宋体" w:hAnsi="Calibri" w:hint="eastAsia"/>
          <w:lang w:eastAsia="zh-CN"/>
        </w:rPr>
        <w:t xml:space="preserve">bottom </w:t>
      </w:r>
      <w:r w:rsidR="00D24368">
        <w:rPr>
          <w:rFonts w:ascii="Calibri" w:eastAsia="宋体" w:hAnsi="Calibri"/>
          <w:lang w:eastAsia="zh-CN"/>
        </w:rPr>
        <w:t xml:space="preserve">of this </w:t>
      </w:r>
      <w:proofErr w:type="gramStart"/>
      <w:r w:rsidR="00D24368">
        <w:rPr>
          <w:rFonts w:ascii="Calibri" w:eastAsia="宋体" w:hAnsi="Calibri"/>
          <w:lang w:eastAsia="zh-CN"/>
        </w:rPr>
        <w:t>page,</w:t>
      </w:r>
      <w:proofErr w:type="gramEnd"/>
      <w:r w:rsidR="00D24368">
        <w:rPr>
          <w:rFonts w:ascii="Calibri" w:eastAsia="宋体" w:hAnsi="Calibri"/>
          <w:lang w:eastAsia="zh-CN"/>
        </w:rPr>
        <w:t xml:space="preserve"> </w:t>
      </w:r>
      <w:r w:rsidR="00D24368">
        <w:rPr>
          <w:rFonts w:ascii="Calibri" w:eastAsia="宋体" w:hAnsi="Calibri" w:hint="eastAsia"/>
          <w:lang w:eastAsia="zh-CN"/>
        </w:rPr>
        <w:t>you can pay for the order.</w:t>
      </w:r>
    </w:p>
    <w:p w:rsidR="00544F32" w:rsidRDefault="00544F32">
      <w:pPr>
        <w:numPr>
          <w:ilvl w:val="0"/>
          <w:numId w:val="13"/>
        </w:numPr>
        <w:spacing w:after="240" w:line="360" w:lineRule="auto"/>
        <w:ind w:firstLine="60"/>
        <w:rPr>
          <w:rFonts w:ascii="Calibri" w:eastAsia="宋体" w:hAnsi="Calibri"/>
          <w:b/>
          <w:sz w:val="28"/>
          <w:lang w:eastAsia="zh-CN"/>
        </w:rPr>
      </w:pPr>
      <w:r>
        <w:rPr>
          <w:rFonts w:ascii="Calibri" w:eastAsia="宋体" w:hAnsi="Calibri" w:hint="eastAsia"/>
          <w:b/>
          <w:bCs/>
          <w:sz w:val="30"/>
          <w:szCs w:val="24"/>
          <w:lang w:eastAsia="zh-CN"/>
        </w:rPr>
        <w:t xml:space="preserve">     </w:t>
      </w:r>
      <w:r>
        <w:rPr>
          <w:rFonts w:ascii="Calibri" w:eastAsia="宋体" w:hAnsi="Calibri" w:hint="eastAsia"/>
          <w:b/>
          <w:sz w:val="30"/>
          <w:szCs w:val="24"/>
          <w:lang w:eastAsia="zh-CN"/>
        </w:rPr>
        <w:t xml:space="preserve">  </w:t>
      </w:r>
      <w:r>
        <w:rPr>
          <w:rFonts w:ascii="Calibri" w:hAnsi="Calibri"/>
          <w:b/>
          <w:sz w:val="28"/>
        </w:rPr>
        <w:t xml:space="preserve">Function </w:t>
      </w:r>
      <w:r w:rsidR="00D24368">
        <w:rPr>
          <w:rFonts w:ascii="Calibri" w:eastAsia="宋体" w:hAnsi="Calibri" w:hint="eastAsia"/>
          <w:b/>
          <w:sz w:val="28"/>
          <w:lang w:eastAsia="zh-CN"/>
        </w:rPr>
        <w:t>4</w:t>
      </w:r>
      <w:r>
        <w:rPr>
          <w:rFonts w:ascii="Calibri" w:hAnsi="Calibri"/>
          <w:b/>
          <w:sz w:val="28"/>
        </w:rPr>
        <w:t xml:space="preserve">: </w:t>
      </w:r>
      <w:r>
        <w:rPr>
          <w:rFonts w:ascii="Calibri" w:eastAsia="宋体" w:hAnsi="Calibri" w:hint="eastAsia"/>
          <w:b/>
          <w:sz w:val="28"/>
          <w:lang w:eastAsia="zh-CN"/>
        </w:rPr>
        <w:t xml:space="preserve">    </w:t>
      </w:r>
      <w:r w:rsidR="00D24368">
        <w:rPr>
          <w:rFonts w:ascii="Calibri" w:hAnsi="Calibri" w:hint="eastAsia"/>
          <w:b/>
          <w:sz w:val="28"/>
          <w:lang w:eastAsia="zh-CN"/>
        </w:rPr>
        <w:t>Order Management</w:t>
      </w:r>
    </w:p>
    <w:p w:rsidR="00544F32" w:rsidRDefault="00544F32">
      <w:pPr>
        <w:spacing w:after="240" w:line="360" w:lineRule="auto"/>
        <w:ind w:leftChars="400" w:left="960"/>
        <w:rPr>
          <w:rFonts w:ascii="Calibri" w:eastAsia="宋体" w:hAnsi="Calibri"/>
          <w:b/>
          <w:lang w:eastAsia="zh-CN"/>
        </w:rPr>
      </w:pPr>
      <w:r>
        <w:rPr>
          <w:rFonts w:ascii="Calibri" w:eastAsia="宋体" w:hAnsi="Calibri"/>
          <w:b/>
          <w:lang w:eastAsia="zh-CN"/>
        </w:rPr>
        <w:t>Step 1:</w:t>
      </w:r>
    </w:p>
    <w:p w:rsidR="00544F32" w:rsidRDefault="00544F32">
      <w:pPr>
        <w:spacing w:after="240" w:line="360" w:lineRule="auto"/>
        <w:ind w:leftChars="400" w:left="960" w:firstLineChars="200" w:firstLine="480"/>
        <w:rPr>
          <w:rFonts w:ascii="Calibri" w:eastAsia="宋体" w:hAnsi="Calibri"/>
          <w:lang w:eastAsia="zh-CN"/>
        </w:rPr>
      </w:pPr>
      <w:r>
        <w:rPr>
          <w:rFonts w:ascii="Calibri" w:eastAsia="宋体" w:hAnsi="Calibri"/>
          <w:lang w:eastAsia="zh-CN"/>
        </w:rPr>
        <w:t>Log in the system (Function 1).</w:t>
      </w:r>
      <w:r>
        <w:rPr>
          <w:rFonts w:ascii="Calibri" w:eastAsia="宋体" w:hAnsi="Calibri"/>
          <w:color w:val="auto"/>
          <w:lang w:eastAsia="zh-CN"/>
        </w:rPr>
        <w:t xml:space="preserve"> </w:t>
      </w:r>
    </w:p>
    <w:p w:rsidR="00544F32" w:rsidRDefault="00544F32">
      <w:pPr>
        <w:spacing w:after="240" w:line="360" w:lineRule="auto"/>
        <w:ind w:leftChars="400" w:left="960"/>
        <w:rPr>
          <w:rFonts w:ascii="Calibri" w:eastAsia="宋体" w:hAnsi="Calibri"/>
          <w:b/>
          <w:lang w:eastAsia="zh-CN"/>
        </w:rPr>
      </w:pPr>
      <w:r>
        <w:rPr>
          <w:rFonts w:ascii="Calibri" w:eastAsia="宋体" w:hAnsi="Calibri"/>
          <w:b/>
          <w:lang w:eastAsia="zh-CN"/>
        </w:rPr>
        <w:t>Step2:</w:t>
      </w:r>
    </w:p>
    <w:p w:rsidR="00B16E15" w:rsidRDefault="00544F32" w:rsidP="00B16E15">
      <w:pPr>
        <w:spacing w:after="240" w:line="360" w:lineRule="auto"/>
        <w:ind w:leftChars="400" w:left="960" w:firstLineChars="200" w:firstLine="480"/>
        <w:rPr>
          <w:rFonts w:ascii="Calibri" w:eastAsia="宋体" w:hAnsi="Calibri" w:hint="eastAsia"/>
          <w:bCs/>
          <w:lang w:eastAsia="zh-CN"/>
        </w:rPr>
      </w:pPr>
      <w:proofErr w:type="gramStart"/>
      <w:r>
        <w:rPr>
          <w:rFonts w:ascii="Calibri" w:eastAsia="宋体" w:hAnsi="Calibri"/>
          <w:bCs/>
          <w:lang w:eastAsia="zh-CN"/>
        </w:rPr>
        <w:t xml:space="preserve">Click </w:t>
      </w:r>
      <w:r>
        <w:rPr>
          <w:rFonts w:ascii="Calibri" w:eastAsia="宋体" w:hAnsi="Calibri" w:hint="eastAsia"/>
          <w:bCs/>
          <w:lang w:eastAsia="zh-CN"/>
        </w:rPr>
        <w:t xml:space="preserve"> on</w:t>
      </w:r>
      <w:proofErr w:type="gramEnd"/>
      <w:r>
        <w:rPr>
          <w:rFonts w:ascii="Calibri" w:eastAsia="宋体" w:hAnsi="Calibri" w:hint="eastAsia"/>
          <w:bCs/>
          <w:lang w:eastAsia="zh-CN"/>
        </w:rPr>
        <w:t xml:space="preserve">  </w:t>
      </w:r>
      <w:r w:rsidR="00396128">
        <w:rPr>
          <w:rFonts w:ascii="Calibri" w:eastAsia="宋体" w:hAnsi="Calibri"/>
          <w:bCs/>
          <w:lang w:eastAsia="zh-CN"/>
        </w:rPr>
        <w:t>“</w:t>
      </w:r>
      <w:r w:rsidR="00396128">
        <w:rPr>
          <w:rFonts w:ascii="Calibri" w:eastAsia="宋体" w:hAnsi="Calibri" w:hint="eastAsia"/>
          <w:bCs/>
          <w:lang w:eastAsia="zh-CN"/>
        </w:rPr>
        <w:t>Order</w:t>
      </w:r>
      <w:r>
        <w:rPr>
          <w:rFonts w:ascii="Calibri" w:eastAsia="宋体" w:hAnsi="Calibri"/>
          <w:bCs/>
          <w:lang w:eastAsia="zh-CN"/>
        </w:rPr>
        <w:t>”</w:t>
      </w:r>
      <w:r>
        <w:rPr>
          <w:rFonts w:ascii="Calibri" w:eastAsia="宋体" w:hAnsi="Calibri" w:hint="eastAsia"/>
          <w:bCs/>
          <w:lang w:eastAsia="zh-CN"/>
        </w:rPr>
        <w:t xml:space="preserve"> and then the page will shown as follo</w:t>
      </w:r>
      <w:r w:rsidR="00B16E15">
        <w:rPr>
          <w:rFonts w:ascii="Calibri" w:eastAsia="宋体" w:hAnsi="Calibri" w:hint="eastAsia"/>
          <w:bCs/>
          <w:lang w:eastAsia="zh-CN"/>
        </w:rPr>
        <w:t>ws</w:t>
      </w:r>
      <w:r w:rsidR="00526530">
        <w:rPr>
          <w:rFonts w:ascii="Calibri" w:eastAsia="宋体" w:hAnsi="Calibri" w:hint="eastAsia"/>
          <w:bCs/>
          <w:lang w:eastAsia="zh-CN"/>
        </w:rPr>
        <w:t xml:space="preserve">. </w:t>
      </w:r>
      <w:r w:rsidR="00526530" w:rsidRPr="00526530">
        <w:rPr>
          <w:rFonts w:ascii="Calibri" w:eastAsia="宋体" w:hAnsi="Calibri"/>
          <w:bCs/>
          <w:lang w:eastAsia="zh-CN"/>
        </w:rPr>
        <w:t xml:space="preserve">The user can choose to </w:t>
      </w:r>
      <w:r w:rsidR="00526530">
        <w:rPr>
          <w:rFonts w:ascii="Calibri" w:eastAsia="宋体" w:hAnsi="Calibri"/>
          <w:bCs/>
          <w:lang w:eastAsia="zh-CN"/>
        </w:rPr>
        <w:t>receive</w:t>
      </w:r>
      <w:r w:rsidR="00526530" w:rsidRPr="00526530">
        <w:rPr>
          <w:rFonts w:ascii="Calibri" w:eastAsia="宋体" w:hAnsi="Calibri"/>
          <w:bCs/>
          <w:lang w:eastAsia="zh-CN"/>
        </w:rPr>
        <w:t xml:space="preserve"> the goods </w:t>
      </w:r>
      <w:r w:rsidR="00526530">
        <w:rPr>
          <w:rFonts w:ascii="Calibri" w:eastAsia="宋体" w:hAnsi="Calibri" w:hint="eastAsia"/>
          <w:bCs/>
          <w:lang w:eastAsia="zh-CN"/>
        </w:rPr>
        <w:t xml:space="preserve">which </w:t>
      </w:r>
      <w:r w:rsidR="00526530" w:rsidRPr="00526530">
        <w:rPr>
          <w:rFonts w:ascii="Calibri" w:eastAsia="宋体" w:hAnsi="Calibri"/>
          <w:bCs/>
          <w:lang w:eastAsia="zh-CN"/>
        </w:rPr>
        <w:t xml:space="preserve">have </w:t>
      </w:r>
      <w:r w:rsidR="00526530">
        <w:rPr>
          <w:rFonts w:ascii="Calibri" w:eastAsia="宋体" w:hAnsi="Calibri" w:hint="eastAsia"/>
          <w:bCs/>
          <w:lang w:eastAsia="zh-CN"/>
        </w:rPr>
        <w:t xml:space="preserve">been </w:t>
      </w:r>
      <w:r w:rsidR="00526530">
        <w:rPr>
          <w:rFonts w:ascii="Calibri" w:eastAsia="宋体" w:hAnsi="Calibri"/>
          <w:bCs/>
          <w:lang w:eastAsia="zh-CN"/>
        </w:rPr>
        <w:t>deliver</w:t>
      </w:r>
      <w:r w:rsidR="00526530">
        <w:rPr>
          <w:rFonts w:ascii="Calibri" w:eastAsia="宋体" w:hAnsi="Calibri" w:hint="eastAsia"/>
          <w:bCs/>
          <w:lang w:eastAsia="zh-CN"/>
        </w:rPr>
        <w:t>ed. Other orders user only can check them.</w:t>
      </w:r>
    </w:p>
    <w:p w:rsidR="00B16E15" w:rsidRDefault="00B16E15" w:rsidP="00B16E15">
      <w:pPr>
        <w:spacing w:after="240" w:line="360" w:lineRule="auto"/>
        <w:rPr>
          <w:rFonts w:ascii="Calibri" w:eastAsia="宋体" w:hAnsi="Calibri"/>
          <w:bCs/>
          <w:lang w:eastAsia="zh-CN"/>
        </w:rPr>
      </w:pPr>
      <w:r>
        <w:rPr>
          <w:rFonts w:ascii="Calibri" w:eastAsia="宋体" w:hAnsi="Calibri"/>
          <w:bCs/>
          <w:noProof/>
          <w:lang w:eastAsia="zh-CN"/>
        </w:rPr>
        <w:lastRenderedPageBreak/>
        <w:drawing>
          <wp:inline distT="0" distB="0" distL="0" distR="0">
            <wp:extent cx="5486400" cy="3747419"/>
            <wp:effectExtent l="19050" t="0" r="0" b="0"/>
            <wp:docPr id="28" name="图片 16" descr="D:\360data\重要数据\我的文档\Tencent Files\1296875661\FileRecv\user-unreceiv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360data\重要数据\我的文档\Tencent Files\1296875661\FileRecv\user-unreceiveorder.png"/>
                    <pic:cNvPicPr>
                      <a:picLocks noChangeAspect="1" noChangeArrowheads="1"/>
                    </pic:cNvPicPr>
                  </pic:nvPicPr>
                  <pic:blipFill>
                    <a:blip r:embed="rId21"/>
                    <a:srcRect/>
                    <a:stretch>
                      <a:fillRect/>
                    </a:stretch>
                  </pic:blipFill>
                  <pic:spPr bwMode="auto">
                    <a:xfrm>
                      <a:off x="0" y="0"/>
                      <a:ext cx="5486400" cy="3747419"/>
                    </a:xfrm>
                    <a:prstGeom prst="rect">
                      <a:avLst/>
                    </a:prstGeom>
                    <a:noFill/>
                    <a:ln w="9525">
                      <a:noFill/>
                      <a:miter lim="800000"/>
                      <a:headEnd/>
                      <a:tailEnd/>
                    </a:ln>
                  </pic:spPr>
                </pic:pic>
              </a:graphicData>
            </a:graphic>
          </wp:inline>
        </w:drawing>
      </w:r>
    </w:p>
    <w:p w:rsidR="00396128" w:rsidRDefault="00544F32" w:rsidP="00396128">
      <w:pPr>
        <w:spacing w:after="240" w:line="360" w:lineRule="auto"/>
        <w:ind w:leftChars="400" w:left="960"/>
        <w:rPr>
          <w:rFonts w:ascii="Calibri" w:eastAsia="宋体" w:hAnsi="Calibri"/>
          <w:b/>
          <w:lang w:eastAsia="zh-CN"/>
        </w:rPr>
      </w:pPr>
      <w:r>
        <w:rPr>
          <w:rFonts w:ascii="Calibri" w:eastAsia="宋体" w:hAnsi="Calibri" w:hint="eastAsia"/>
          <w:lang w:eastAsia="zh-CN"/>
        </w:rPr>
        <w:t xml:space="preserve">    </w:t>
      </w:r>
      <w:r w:rsidR="00396128">
        <w:rPr>
          <w:rFonts w:ascii="Calibri" w:eastAsia="宋体" w:hAnsi="Calibri"/>
          <w:b/>
          <w:lang w:eastAsia="zh-CN"/>
        </w:rPr>
        <w:t>Step</w:t>
      </w:r>
      <w:r w:rsidR="00396128">
        <w:rPr>
          <w:rFonts w:ascii="Calibri" w:eastAsia="宋体" w:hAnsi="Calibri" w:hint="eastAsia"/>
          <w:b/>
          <w:lang w:eastAsia="zh-CN"/>
        </w:rPr>
        <w:t>3</w:t>
      </w:r>
      <w:r w:rsidR="00396128">
        <w:rPr>
          <w:rFonts w:ascii="Calibri" w:eastAsia="宋体" w:hAnsi="Calibri"/>
          <w:b/>
          <w:lang w:eastAsia="zh-CN"/>
        </w:rPr>
        <w:t>:</w:t>
      </w:r>
    </w:p>
    <w:p w:rsidR="00396128" w:rsidRDefault="00396128" w:rsidP="00396128">
      <w:pPr>
        <w:spacing w:after="240" w:line="360" w:lineRule="auto"/>
        <w:ind w:leftChars="400" w:left="960" w:firstLineChars="200" w:firstLine="480"/>
        <w:rPr>
          <w:rFonts w:ascii="Calibri" w:eastAsia="宋体" w:hAnsi="Calibri"/>
          <w:bCs/>
          <w:lang w:eastAsia="zh-CN"/>
        </w:rPr>
      </w:pPr>
      <w:r>
        <w:rPr>
          <w:rFonts w:ascii="Calibri" w:eastAsia="宋体" w:hAnsi="Calibri" w:hint="eastAsia"/>
          <w:bCs/>
          <w:lang w:eastAsia="zh-CN"/>
        </w:rPr>
        <w:t xml:space="preserve">If you receive the good you have buy, then click the button to confirm received. </w:t>
      </w:r>
    </w:p>
    <w:p w:rsidR="00825740" w:rsidRDefault="00825740" w:rsidP="00825740">
      <w:pPr>
        <w:numPr>
          <w:ilvl w:val="0"/>
          <w:numId w:val="14"/>
        </w:numPr>
        <w:spacing w:after="240" w:line="360" w:lineRule="auto"/>
        <w:ind w:firstLine="60"/>
        <w:rPr>
          <w:rFonts w:ascii="Calibri" w:eastAsia="宋体" w:hAnsi="Calibri"/>
          <w:b/>
          <w:sz w:val="28"/>
          <w:lang w:eastAsia="zh-CN"/>
        </w:rPr>
      </w:pPr>
      <w:r>
        <w:rPr>
          <w:rFonts w:ascii="Calibri" w:eastAsia="宋体" w:hAnsi="Calibri" w:hint="eastAsia"/>
          <w:b/>
          <w:bCs/>
          <w:sz w:val="30"/>
          <w:szCs w:val="24"/>
          <w:lang w:eastAsia="zh-CN"/>
        </w:rPr>
        <w:t xml:space="preserve">     </w:t>
      </w:r>
      <w:r>
        <w:rPr>
          <w:rFonts w:ascii="Calibri" w:eastAsia="宋体" w:hAnsi="Calibri" w:hint="eastAsia"/>
          <w:b/>
          <w:sz w:val="30"/>
          <w:szCs w:val="24"/>
          <w:lang w:eastAsia="zh-CN"/>
        </w:rPr>
        <w:t xml:space="preserve">  </w:t>
      </w:r>
      <w:r>
        <w:rPr>
          <w:rFonts w:ascii="Calibri" w:hAnsi="Calibri"/>
          <w:b/>
          <w:sz w:val="28"/>
        </w:rPr>
        <w:t xml:space="preserve">Function </w:t>
      </w:r>
      <w:r>
        <w:rPr>
          <w:rFonts w:ascii="Calibri" w:eastAsia="宋体" w:hAnsi="Calibri" w:hint="eastAsia"/>
          <w:b/>
          <w:sz w:val="28"/>
          <w:lang w:eastAsia="zh-CN"/>
        </w:rPr>
        <w:t>5</w:t>
      </w:r>
      <w:r>
        <w:rPr>
          <w:rFonts w:ascii="Calibri" w:hAnsi="Calibri"/>
          <w:b/>
          <w:sz w:val="28"/>
        </w:rPr>
        <w:t xml:space="preserve">: </w:t>
      </w:r>
      <w:r>
        <w:rPr>
          <w:rFonts w:ascii="Calibri" w:eastAsia="宋体" w:hAnsi="Calibri" w:hint="eastAsia"/>
          <w:b/>
          <w:sz w:val="28"/>
          <w:lang w:eastAsia="zh-CN"/>
        </w:rPr>
        <w:t xml:space="preserve">    Comment</w:t>
      </w:r>
    </w:p>
    <w:p w:rsidR="00825740" w:rsidRDefault="00825740" w:rsidP="00825740">
      <w:pPr>
        <w:spacing w:after="240" w:line="360" w:lineRule="auto"/>
        <w:ind w:left="480"/>
        <w:rPr>
          <w:rFonts w:ascii="Calibri" w:eastAsia="宋体" w:hAnsi="Calibri" w:hint="eastAsia"/>
          <w:bCs/>
          <w:szCs w:val="24"/>
          <w:lang w:eastAsia="zh-CN"/>
        </w:rPr>
      </w:pPr>
      <w:r>
        <w:rPr>
          <w:rFonts w:ascii="Calibri" w:eastAsia="宋体" w:hAnsi="Calibri" w:hint="eastAsia"/>
          <w:b/>
          <w:bCs/>
          <w:sz w:val="30"/>
          <w:szCs w:val="24"/>
          <w:lang w:eastAsia="zh-CN"/>
        </w:rPr>
        <w:t xml:space="preserve">        </w:t>
      </w:r>
      <w:r w:rsidRPr="00825740">
        <w:rPr>
          <w:rFonts w:ascii="Calibri" w:eastAsia="宋体" w:hAnsi="Calibri" w:hint="eastAsia"/>
          <w:bCs/>
          <w:szCs w:val="24"/>
          <w:lang w:eastAsia="zh-CN"/>
        </w:rPr>
        <w:t xml:space="preserve"> </w:t>
      </w:r>
      <w:r>
        <w:rPr>
          <w:rFonts w:ascii="Calibri" w:eastAsia="宋体" w:hAnsi="Calibri" w:hint="eastAsia"/>
          <w:bCs/>
          <w:szCs w:val="24"/>
          <w:lang w:eastAsia="zh-CN"/>
        </w:rPr>
        <w:t>After you confirm received in function 4, you can input your comments about the goods, the comments will be inserted into database and showed in the pages as information about the goods.</w:t>
      </w:r>
      <w:r w:rsidRPr="00825740">
        <w:rPr>
          <w:rFonts w:ascii="Calibri" w:eastAsia="宋体" w:hAnsi="Calibri" w:hint="eastAsia"/>
          <w:bCs/>
          <w:szCs w:val="24"/>
          <w:lang w:eastAsia="zh-CN"/>
        </w:rPr>
        <w:t xml:space="preserve"> </w:t>
      </w:r>
    </w:p>
    <w:p w:rsidR="00B16E15" w:rsidRDefault="00B16E15" w:rsidP="00B16E15">
      <w:pPr>
        <w:spacing w:after="240" w:line="360" w:lineRule="auto"/>
        <w:rPr>
          <w:rFonts w:ascii="Calibri" w:eastAsia="宋体" w:hAnsi="Calibri" w:hint="eastAsia"/>
          <w:szCs w:val="24"/>
          <w:lang w:eastAsia="zh-CN"/>
        </w:rPr>
      </w:pPr>
      <w:r>
        <w:rPr>
          <w:rFonts w:ascii="Calibri" w:eastAsia="宋体" w:hAnsi="Calibri"/>
          <w:noProof/>
          <w:szCs w:val="24"/>
          <w:lang w:eastAsia="zh-CN"/>
        </w:rPr>
        <w:lastRenderedPageBreak/>
        <w:drawing>
          <wp:inline distT="0" distB="0" distL="0" distR="0">
            <wp:extent cx="5486400" cy="3919270"/>
            <wp:effectExtent l="19050" t="0" r="0" b="0"/>
            <wp:docPr id="29" name="图片 17" descr="D:\360data\重要数据\我的文档\Tencent Files\1296875661\FileRecv\user-write-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360data\重要数据\我的文档\Tencent Files\1296875661\FileRecv\user-write-comment.png"/>
                    <pic:cNvPicPr>
                      <a:picLocks noChangeAspect="1" noChangeArrowheads="1"/>
                    </pic:cNvPicPr>
                  </pic:nvPicPr>
                  <pic:blipFill>
                    <a:blip r:embed="rId22"/>
                    <a:srcRect/>
                    <a:stretch>
                      <a:fillRect/>
                    </a:stretch>
                  </pic:blipFill>
                  <pic:spPr bwMode="auto">
                    <a:xfrm>
                      <a:off x="0" y="0"/>
                      <a:ext cx="5486400" cy="3919270"/>
                    </a:xfrm>
                    <a:prstGeom prst="rect">
                      <a:avLst/>
                    </a:prstGeom>
                    <a:noFill/>
                    <a:ln w="9525">
                      <a:noFill/>
                      <a:miter lim="800000"/>
                      <a:headEnd/>
                      <a:tailEnd/>
                    </a:ln>
                  </pic:spPr>
                </pic:pic>
              </a:graphicData>
            </a:graphic>
          </wp:inline>
        </w:drawing>
      </w:r>
    </w:p>
    <w:p w:rsidR="00B16E15" w:rsidRDefault="00B16E15" w:rsidP="00B16E15">
      <w:pPr>
        <w:spacing w:after="240" w:line="360" w:lineRule="auto"/>
        <w:ind w:left="600" w:hangingChars="250" w:hanging="600"/>
        <w:rPr>
          <w:rFonts w:ascii="Calibri" w:eastAsia="宋体" w:hAnsi="Calibri" w:hint="eastAsia"/>
          <w:szCs w:val="24"/>
          <w:lang w:eastAsia="zh-CN"/>
        </w:rPr>
      </w:pPr>
      <w:r>
        <w:rPr>
          <w:rFonts w:ascii="Calibri" w:eastAsia="宋体" w:hAnsi="Calibri" w:hint="eastAsia"/>
          <w:szCs w:val="24"/>
          <w:lang w:eastAsia="zh-CN"/>
        </w:rPr>
        <w:t xml:space="preserve">                  After you have commented, you finished once shopping, you will jump to a thank page.  </w:t>
      </w:r>
    </w:p>
    <w:p w:rsidR="00B16E15" w:rsidRPr="00825740" w:rsidRDefault="00B16E15" w:rsidP="00B16E15">
      <w:pPr>
        <w:spacing w:after="240" w:line="360" w:lineRule="auto"/>
        <w:ind w:leftChars="250" w:left="600" w:firstLineChars="50" w:firstLine="120"/>
        <w:rPr>
          <w:rFonts w:ascii="Calibri" w:eastAsia="宋体" w:hAnsi="Calibri"/>
          <w:szCs w:val="24"/>
          <w:lang w:eastAsia="zh-CN"/>
        </w:rPr>
      </w:pPr>
      <w:r>
        <w:rPr>
          <w:rFonts w:ascii="Calibri" w:eastAsia="宋体" w:hAnsi="Calibri"/>
          <w:noProof/>
          <w:szCs w:val="24"/>
          <w:lang w:eastAsia="zh-CN"/>
        </w:rPr>
        <w:drawing>
          <wp:inline distT="0" distB="0" distL="0" distR="0">
            <wp:extent cx="4540071" cy="3230904"/>
            <wp:effectExtent l="19050" t="0" r="0" b="0"/>
            <wp:docPr id="31" name="图片 23" descr="D:\360data\重要数据\我的文档\Tencent Files\1296875661\FileRecv\tha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360data\重要数据\我的文档\Tencent Files\1296875661\FileRecv\thanks.png"/>
                    <pic:cNvPicPr>
                      <a:picLocks noChangeAspect="1" noChangeArrowheads="1"/>
                    </pic:cNvPicPr>
                  </pic:nvPicPr>
                  <pic:blipFill>
                    <a:blip r:embed="rId23"/>
                    <a:srcRect/>
                    <a:stretch>
                      <a:fillRect/>
                    </a:stretch>
                  </pic:blipFill>
                  <pic:spPr bwMode="auto">
                    <a:xfrm>
                      <a:off x="0" y="0"/>
                      <a:ext cx="4542459" cy="3232603"/>
                    </a:xfrm>
                    <a:prstGeom prst="rect">
                      <a:avLst/>
                    </a:prstGeom>
                    <a:noFill/>
                    <a:ln w="9525">
                      <a:noFill/>
                      <a:miter lim="800000"/>
                      <a:headEnd/>
                      <a:tailEnd/>
                    </a:ln>
                  </pic:spPr>
                </pic:pic>
              </a:graphicData>
            </a:graphic>
          </wp:inline>
        </w:drawing>
      </w:r>
    </w:p>
    <w:p w:rsidR="00544F32" w:rsidRDefault="00544F32">
      <w:pPr>
        <w:numPr>
          <w:ilvl w:val="0"/>
          <w:numId w:val="14"/>
        </w:numPr>
        <w:spacing w:after="240" w:line="360" w:lineRule="auto"/>
        <w:ind w:firstLine="60"/>
        <w:rPr>
          <w:rFonts w:ascii="Calibri" w:eastAsia="宋体" w:hAnsi="Calibri"/>
          <w:b/>
          <w:sz w:val="28"/>
          <w:lang w:eastAsia="zh-CN"/>
        </w:rPr>
      </w:pPr>
      <w:r>
        <w:rPr>
          <w:rFonts w:ascii="Calibri" w:eastAsia="宋体" w:hAnsi="Calibri" w:hint="eastAsia"/>
          <w:b/>
          <w:bCs/>
          <w:sz w:val="30"/>
          <w:szCs w:val="24"/>
          <w:lang w:eastAsia="zh-CN"/>
        </w:rPr>
        <w:lastRenderedPageBreak/>
        <w:t xml:space="preserve">     </w:t>
      </w:r>
      <w:r>
        <w:rPr>
          <w:rFonts w:ascii="Calibri" w:eastAsia="宋体" w:hAnsi="Calibri" w:hint="eastAsia"/>
          <w:b/>
          <w:sz w:val="30"/>
          <w:szCs w:val="24"/>
          <w:lang w:eastAsia="zh-CN"/>
        </w:rPr>
        <w:t xml:space="preserve">  </w:t>
      </w:r>
      <w:r>
        <w:rPr>
          <w:rFonts w:ascii="Calibri" w:hAnsi="Calibri"/>
          <w:b/>
          <w:sz w:val="28"/>
        </w:rPr>
        <w:t xml:space="preserve">Function </w:t>
      </w:r>
      <w:r w:rsidR="00825740">
        <w:rPr>
          <w:rFonts w:ascii="Calibri" w:eastAsia="宋体" w:hAnsi="Calibri" w:hint="eastAsia"/>
          <w:b/>
          <w:sz w:val="28"/>
          <w:lang w:eastAsia="zh-CN"/>
        </w:rPr>
        <w:t>6</w:t>
      </w:r>
      <w:r>
        <w:rPr>
          <w:rFonts w:ascii="Calibri" w:hAnsi="Calibri"/>
          <w:b/>
          <w:sz w:val="28"/>
        </w:rPr>
        <w:t xml:space="preserve">: </w:t>
      </w:r>
      <w:r>
        <w:rPr>
          <w:rFonts w:ascii="Calibri" w:eastAsia="宋体" w:hAnsi="Calibri" w:hint="eastAsia"/>
          <w:b/>
          <w:sz w:val="28"/>
          <w:lang w:eastAsia="zh-CN"/>
        </w:rPr>
        <w:t xml:space="preserve">    </w:t>
      </w:r>
      <w:r w:rsidR="00396128">
        <w:rPr>
          <w:rFonts w:ascii="Calibri" w:eastAsia="宋体" w:hAnsi="Calibri" w:hint="eastAsia"/>
          <w:b/>
          <w:sz w:val="28"/>
          <w:lang w:eastAsia="zh-CN"/>
        </w:rPr>
        <w:t>Cart Management</w:t>
      </w:r>
    </w:p>
    <w:p w:rsidR="00544F32" w:rsidRDefault="00544F32">
      <w:pPr>
        <w:tabs>
          <w:tab w:val="left" w:pos="960"/>
        </w:tabs>
        <w:spacing w:after="240" w:line="360" w:lineRule="auto"/>
        <w:ind w:leftChars="400" w:left="960"/>
        <w:rPr>
          <w:rFonts w:ascii="Calibri" w:eastAsia="宋体" w:hAnsi="Calibri"/>
          <w:b/>
          <w:lang w:eastAsia="zh-CN"/>
        </w:rPr>
      </w:pPr>
      <w:r>
        <w:rPr>
          <w:rFonts w:ascii="Calibri" w:eastAsia="宋体" w:hAnsi="Calibri"/>
          <w:b/>
          <w:lang w:eastAsia="zh-CN"/>
        </w:rPr>
        <w:t>Step 1:</w:t>
      </w:r>
    </w:p>
    <w:p w:rsidR="00544F32" w:rsidRPr="00396128" w:rsidRDefault="00544F32" w:rsidP="00396128">
      <w:pPr>
        <w:spacing w:after="240" w:line="360" w:lineRule="auto"/>
        <w:ind w:leftChars="400" w:left="960" w:firstLineChars="200" w:firstLine="480"/>
        <w:rPr>
          <w:rFonts w:ascii="Calibri" w:eastAsia="宋体" w:hAnsi="Calibri"/>
          <w:lang w:eastAsia="zh-CN"/>
        </w:rPr>
      </w:pPr>
      <w:r>
        <w:rPr>
          <w:rFonts w:ascii="Calibri" w:eastAsia="宋体" w:hAnsi="Calibri"/>
          <w:lang w:eastAsia="zh-CN"/>
        </w:rPr>
        <w:t>Log in the system (Function 1).</w:t>
      </w:r>
      <w:r>
        <w:rPr>
          <w:rFonts w:ascii="Calibri" w:eastAsia="宋体" w:hAnsi="Calibri"/>
          <w:color w:val="auto"/>
          <w:lang w:eastAsia="zh-CN"/>
        </w:rPr>
        <w:t xml:space="preserve"> </w:t>
      </w:r>
    </w:p>
    <w:p w:rsidR="00544F32" w:rsidRDefault="00544F32" w:rsidP="00AF7545">
      <w:pPr>
        <w:spacing w:after="240" w:line="360" w:lineRule="auto"/>
        <w:ind w:leftChars="200" w:left="480" w:firstLineChars="200" w:firstLine="482"/>
        <w:rPr>
          <w:rFonts w:ascii="Calibri" w:eastAsia="宋体" w:hAnsi="Calibri"/>
          <w:b/>
          <w:lang w:eastAsia="zh-CN"/>
        </w:rPr>
      </w:pPr>
      <w:r>
        <w:rPr>
          <w:rFonts w:ascii="Calibri" w:eastAsia="宋体" w:hAnsi="Calibri"/>
          <w:b/>
          <w:lang w:eastAsia="zh-CN"/>
        </w:rPr>
        <w:t>Step2:</w:t>
      </w:r>
    </w:p>
    <w:p w:rsidR="00544F32" w:rsidRDefault="00544F32">
      <w:pPr>
        <w:spacing w:after="240" w:line="360" w:lineRule="auto"/>
        <w:ind w:leftChars="200" w:left="480" w:firstLineChars="400" w:firstLine="960"/>
        <w:rPr>
          <w:rFonts w:ascii="Calibri" w:eastAsia="宋体" w:hAnsi="Calibri" w:hint="eastAsia"/>
          <w:bCs/>
          <w:lang w:eastAsia="zh-CN"/>
        </w:rPr>
      </w:pPr>
      <w:r>
        <w:rPr>
          <w:rFonts w:ascii="Calibri" w:eastAsia="宋体" w:hAnsi="Calibri" w:hint="eastAsia"/>
          <w:bCs/>
          <w:lang w:eastAsia="zh-CN"/>
        </w:rPr>
        <w:t xml:space="preserve">   </w:t>
      </w:r>
      <w:r>
        <w:rPr>
          <w:rFonts w:ascii="Calibri" w:eastAsia="宋体" w:hAnsi="Calibri"/>
          <w:bCs/>
          <w:lang w:eastAsia="zh-CN"/>
        </w:rPr>
        <w:t>Click “</w:t>
      </w:r>
      <w:r w:rsidR="00396128">
        <w:rPr>
          <w:rFonts w:ascii="Calibri" w:eastAsia="宋体" w:hAnsi="Calibri" w:hint="eastAsia"/>
          <w:bCs/>
          <w:lang w:eastAsia="zh-CN"/>
        </w:rPr>
        <w:t>Cart</w:t>
      </w:r>
      <w:r>
        <w:rPr>
          <w:rFonts w:ascii="Calibri" w:eastAsia="宋体" w:hAnsi="Calibri"/>
          <w:bCs/>
          <w:lang w:eastAsia="zh-CN"/>
        </w:rPr>
        <w:t>”</w:t>
      </w:r>
      <w:r>
        <w:rPr>
          <w:rFonts w:ascii="Calibri" w:eastAsia="宋体" w:hAnsi="Calibri" w:hint="eastAsia"/>
          <w:bCs/>
          <w:lang w:eastAsia="zh-CN"/>
        </w:rPr>
        <w:t xml:space="preserve"> button and then the page will shown as follows:</w:t>
      </w:r>
    </w:p>
    <w:p w:rsidR="00E86628" w:rsidRDefault="00E86628" w:rsidP="00E86628">
      <w:pPr>
        <w:spacing w:after="240" w:line="360" w:lineRule="auto"/>
        <w:rPr>
          <w:rFonts w:ascii="Calibri" w:eastAsia="宋体" w:hAnsi="Calibri"/>
          <w:bCs/>
          <w:lang w:eastAsia="zh-CN"/>
        </w:rPr>
      </w:pPr>
      <w:r>
        <w:rPr>
          <w:rFonts w:ascii="Calibri" w:eastAsia="宋体" w:hAnsi="Calibri"/>
          <w:bCs/>
          <w:noProof/>
          <w:lang w:eastAsia="zh-CN"/>
        </w:rPr>
        <w:drawing>
          <wp:inline distT="0" distB="0" distL="0" distR="0">
            <wp:extent cx="5486400" cy="3825002"/>
            <wp:effectExtent l="19050" t="0" r="0" b="0"/>
            <wp:docPr id="35" name="图片 24" descr="D:\360data\重要数据\我的文档\Tencent Files\1296875661\FileRecv\shopping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360data\重要数据\我的文档\Tencent Files\1296875661\FileRecv\shoppingcart.png"/>
                    <pic:cNvPicPr>
                      <a:picLocks noChangeAspect="1" noChangeArrowheads="1"/>
                    </pic:cNvPicPr>
                  </pic:nvPicPr>
                  <pic:blipFill>
                    <a:blip r:embed="rId24"/>
                    <a:srcRect/>
                    <a:stretch>
                      <a:fillRect/>
                    </a:stretch>
                  </pic:blipFill>
                  <pic:spPr bwMode="auto">
                    <a:xfrm>
                      <a:off x="0" y="0"/>
                      <a:ext cx="5486400" cy="3825002"/>
                    </a:xfrm>
                    <a:prstGeom prst="rect">
                      <a:avLst/>
                    </a:prstGeom>
                    <a:noFill/>
                    <a:ln w="9525">
                      <a:noFill/>
                      <a:miter lim="800000"/>
                      <a:headEnd/>
                      <a:tailEnd/>
                    </a:ln>
                  </pic:spPr>
                </pic:pic>
              </a:graphicData>
            </a:graphic>
          </wp:inline>
        </w:drawing>
      </w:r>
    </w:p>
    <w:p w:rsidR="00396128" w:rsidRDefault="00396128" w:rsidP="00396128">
      <w:pPr>
        <w:spacing w:after="240" w:line="360" w:lineRule="auto"/>
        <w:ind w:leftChars="200" w:left="480" w:firstLineChars="200" w:firstLine="482"/>
        <w:rPr>
          <w:rFonts w:ascii="Calibri" w:eastAsia="宋体" w:hAnsi="Calibri"/>
          <w:b/>
          <w:lang w:eastAsia="zh-CN"/>
        </w:rPr>
      </w:pPr>
      <w:r>
        <w:rPr>
          <w:rFonts w:ascii="Calibri" w:eastAsia="宋体" w:hAnsi="Calibri"/>
          <w:b/>
          <w:lang w:eastAsia="zh-CN"/>
        </w:rPr>
        <w:t>Step</w:t>
      </w:r>
      <w:r>
        <w:rPr>
          <w:rFonts w:ascii="Calibri" w:eastAsia="宋体" w:hAnsi="Calibri" w:hint="eastAsia"/>
          <w:b/>
          <w:lang w:eastAsia="zh-CN"/>
        </w:rPr>
        <w:t>3</w:t>
      </w:r>
      <w:r>
        <w:rPr>
          <w:rFonts w:ascii="Calibri" w:eastAsia="宋体" w:hAnsi="Calibri"/>
          <w:b/>
          <w:lang w:eastAsia="zh-CN"/>
        </w:rPr>
        <w:t>:</w:t>
      </w:r>
    </w:p>
    <w:p w:rsidR="00396128" w:rsidRDefault="00396128" w:rsidP="00396128">
      <w:pPr>
        <w:spacing w:after="240" w:line="360" w:lineRule="auto"/>
        <w:ind w:leftChars="400" w:left="960" w:firstLineChars="200" w:firstLine="480"/>
        <w:rPr>
          <w:rFonts w:ascii="Calibri" w:eastAsia="宋体" w:hAnsi="Calibri"/>
          <w:bCs/>
          <w:lang w:eastAsia="zh-CN"/>
        </w:rPr>
      </w:pPr>
      <w:r>
        <w:rPr>
          <w:rFonts w:ascii="Calibri" w:eastAsia="宋体" w:hAnsi="Calibri" w:hint="eastAsia"/>
          <w:bCs/>
          <w:lang w:eastAsia="zh-CN"/>
        </w:rPr>
        <w:t xml:space="preserve">   </w:t>
      </w:r>
      <w:r>
        <w:rPr>
          <w:rFonts w:ascii="Calibri" w:eastAsia="宋体" w:hAnsi="Calibri"/>
          <w:bCs/>
          <w:lang w:eastAsia="zh-CN"/>
        </w:rPr>
        <w:t>Click “</w:t>
      </w:r>
      <w:r>
        <w:rPr>
          <w:rFonts w:ascii="Calibri" w:eastAsia="宋体" w:hAnsi="Calibri" w:hint="eastAsia"/>
          <w:bCs/>
          <w:lang w:eastAsia="zh-CN"/>
        </w:rPr>
        <w:t>Confirm the Item</w:t>
      </w:r>
      <w:r>
        <w:rPr>
          <w:rFonts w:ascii="Calibri" w:eastAsia="宋体" w:hAnsi="Calibri"/>
          <w:bCs/>
          <w:lang w:eastAsia="zh-CN"/>
        </w:rPr>
        <w:t>”</w:t>
      </w:r>
      <w:r>
        <w:rPr>
          <w:rFonts w:ascii="Calibri" w:eastAsia="宋体" w:hAnsi="Calibri" w:hint="eastAsia"/>
          <w:bCs/>
          <w:lang w:eastAsia="zh-CN"/>
        </w:rPr>
        <w:t xml:space="preserve"> button to buy it, the following steps are the same as function 3 </w:t>
      </w:r>
    </w:p>
    <w:p w:rsidR="00825740" w:rsidRDefault="00825740" w:rsidP="00825740">
      <w:pPr>
        <w:numPr>
          <w:ilvl w:val="0"/>
          <w:numId w:val="14"/>
        </w:numPr>
        <w:spacing w:after="240" w:line="360" w:lineRule="auto"/>
        <w:ind w:firstLine="60"/>
        <w:rPr>
          <w:rFonts w:ascii="Calibri" w:eastAsia="宋体" w:hAnsi="Calibri"/>
          <w:b/>
          <w:sz w:val="28"/>
          <w:lang w:eastAsia="zh-CN"/>
        </w:rPr>
      </w:pPr>
      <w:r>
        <w:rPr>
          <w:rFonts w:ascii="Calibri" w:eastAsia="宋体" w:hAnsi="Calibri" w:hint="eastAsia"/>
          <w:b/>
          <w:bCs/>
          <w:sz w:val="30"/>
          <w:szCs w:val="24"/>
          <w:lang w:eastAsia="zh-CN"/>
        </w:rPr>
        <w:t xml:space="preserve">     </w:t>
      </w:r>
      <w:r>
        <w:rPr>
          <w:rFonts w:ascii="Calibri" w:eastAsia="宋体" w:hAnsi="Calibri" w:hint="eastAsia"/>
          <w:b/>
          <w:sz w:val="30"/>
          <w:szCs w:val="24"/>
          <w:lang w:eastAsia="zh-CN"/>
        </w:rPr>
        <w:t xml:space="preserve">  </w:t>
      </w:r>
      <w:r>
        <w:rPr>
          <w:rFonts w:ascii="Calibri" w:hAnsi="Calibri"/>
          <w:b/>
          <w:sz w:val="28"/>
        </w:rPr>
        <w:t xml:space="preserve">Function </w:t>
      </w:r>
      <w:r>
        <w:rPr>
          <w:rFonts w:ascii="Calibri" w:eastAsia="宋体" w:hAnsi="Calibri" w:hint="eastAsia"/>
          <w:b/>
          <w:sz w:val="28"/>
          <w:lang w:eastAsia="zh-CN"/>
        </w:rPr>
        <w:t>7</w:t>
      </w:r>
      <w:r>
        <w:rPr>
          <w:rFonts w:ascii="Calibri" w:hAnsi="Calibri"/>
          <w:b/>
          <w:sz w:val="28"/>
        </w:rPr>
        <w:t xml:space="preserve">: </w:t>
      </w:r>
      <w:r>
        <w:rPr>
          <w:rFonts w:ascii="Calibri" w:eastAsia="宋体" w:hAnsi="Calibri" w:hint="eastAsia"/>
          <w:b/>
          <w:sz w:val="28"/>
          <w:lang w:eastAsia="zh-CN"/>
        </w:rPr>
        <w:t xml:space="preserve">    Modify users </w:t>
      </w:r>
      <w:r w:rsidR="00E86628">
        <w:rPr>
          <w:rFonts w:ascii="Calibri" w:eastAsia="宋体" w:hAnsi="Calibri" w:hint="eastAsia"/>
          <w:b/>
          <w:sz w:val="28"/>
          <w:lang w:eastAsia="zh-CN"/>
        </w:rPr>
        <w:t>password</w:t>
      </w:r>
    </w:p>
    <w:p w:rsidR="00825740" w:rsidRDefault="00825740" w:rsidP="00396128">
      <w:pPr>
        <w:spacing w:after="240" w:line="360" w:lineRule="auto"/>
        <w:ind w:leftChars="400" w:left="960" w:firstLineChars="200" w:firstLine="480"/>
        <w:rPr>
          <w:rFonts w:ascii="Calibri" w:eastAsia="宋体" w:hAnsi="Calibri"/>
          <w:bCs/>
          <w:lang w:eastAsia="zh-CN"/>
        </w:rPr>
      </w:pPr>
      <w:r>
        <w:rPr>
          <w:rFonts w:ascii="Calibri" w:eastAsia="宋体" w:hAnsi="Calibri" w:hint="eastAsia"/>
          <w:bCs/>
          <w:lang w:eastAsia="zh-CN"/>
        </w:rPr>
        <w:t xml:space="preserve">Click on your user name to the personal pages about yourself, you can </w:t>
      </w:r>
      <w:r>
        <w:rPr>
          <w:rFonts w:ascii="Calibri" w:eastAsia="宋体" w:hAnsi="Calibri" w:hint="eastAsia"/>
          <w:bCs/>
          <w:lang w:eastAsia="zh-CN"/>
        </w:rPr>
        <w:lastRenderedPageBreak/>
        <w:t>change the information about your password.</w:t>
      </w:r>
      <w:r w:rsidR="00526530">
        <w:rPr>
          <w:rFonts w:ascii="Calibri" w:eastAsia="宋体" w:hAnsi="Calibri" w:hint="eastAsia"/>
          <w:bCs/>
          <w:lang w:eastAsia="zh-CN"/>
        </w:rPr>
        <w:t xml:space="preserve"> You have to input your old password and confirm your new password, </w:t>
      </w:r>
      <w:r w:rsidR="00526530">
        <w:rPr>
          <w:rFonts w:ascii="Calibri" w:eastAsia="宋体" w:hAnsi="Calibri"/>
          <w:bCs/>
          <w:lang w:eastAsia="zh-CN"/>
        </w:rPr>
        <w:t>and then</w:t>
      </w:r>
      <w:r w:rsidR="00526530">
        <w:rPr>
          <w:rFonts w:ascii="Calibri" w:eastAsia="宋体" w:hAnsi="Calibri" w:hint="eastAsia"/>
          <w:bCs/>
          <w:lang w:eastAsia="zh-CN"/>
        </w:rPr>
        <w:t xml:space="preserve"> the password set successfully.</w:t>
      </w:r>
      <w:r>
        <w:rPr>
          <w:rFonts w:ascii="Calibri" w:eastAsia="宋体" w:hAnsi="Calibri" w:hint="eastAsia"/>
          <w:bCs/>
          <w:lang w:eastAsia="zh-CN"/>
        </w:rPr>
        <w:t xml:space="preserve"> </w:t>
      </w:r>
    </w:p>
    <w:p w:rsidR="00E86628" w:rsidRPr="00E86628" w:rsidRDefault="00E86628" w:rsidP="00E86628">
      <w:pPr>
        <w:widowControl/>
        <w:suppressAutoHyphens w:val="0"/>
        <w:rPr>
          <w:rFonts w:ascii="宋体" w:eastAsia="宋体" w:hAnsi="宋体" w:cs="宋体"/>
          <w:color w:val="auto"/>
          <w:szCs w:val="24"/>
          <w:lang w:eastAsia="zh-CN"/>
        </w:rPr>
      </w:pPr>
      <w:r>
        <w:rPr>
          <w:rFonts w:ascii="宋体" w:eastAsia="宋体" w:hAnsi="宋体" w:cs="宋体"/>
          <w:noProof/>
          <w:color w:val="auto"/>
          <w:szCs w:val="24"/>
          <w:lang w:eastAsia="zh-CN"/>
        </w:rPr>
        <w:drawing>
          <wp:inline distT="0" distB="0" distL="0" distR="0">
            <wp:extent cx="5808226" cy="3857223"/>
            <wp:effectExtent l="19050" t="0" r="2024" b="0"/>
            <wp:docPr id="36" name="图片 25" descr="D:\360data\重要数据\我的文档\Tencent Files\1296875661\Image\XVT%UEH2~GBPUTB1KPNJYF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360data\重要数据\我的文档\Tencent Files\1296875661\Image\XVT%UEH2~GBPUTB1KPNJYFX.jpg"/>
                    <pic:cNvPicPr>
                      <a:picLocks noChangeAspect="1" noChangeArrowheads="1"/>
                    </pic:cNvPicPr>
                  </pic:nvPicPr>
                  <pic:blipFill>
                    <a:blip r:embed="rId25"/>
                    <a:srcRect/>
                    <a:stretch>
                      <a:fillRect/>
                    </a:stretch>
                  </pic:blipFill>
                  <pic:spPr bwMode="auto">
                    <a:xfrm>
                      <a:off x="0" y="0"/>
                      <a:ext cx="5807969" cy="3857053"/>
                    </a:xfrm>
                    <a:prstGeom prst="rect">
                      <a:avLst/>
                    </a:prstGeom>
                    <a:noFill/>
                    <a:ln w="9525">
                      <a:noFill/>
                      <a:miter lim="800000"/>
                      <a:headEnd/>
                      <a:tailEnd/>
                    </a:ln>
                  </pic:spPr>
                </pic:pic>
              </a:graphicData>
            </a:graphic>
          </wp:inline>
        </w:drawing>
      </w:r>
    </w:p>
    <w:p w:rsidR="00544F32" w:rsidRDefault="00544F32" w:rsidP="00F72B4C">
      <w:pPr>
        <w:tabs>
          <w:tab w:val="left" w:pos="480"/>
        </w:tabs>
        <w:spacing w:beforeLines="50" w:afterLines="50"/>
        <w:ind w:leftChars="200" w:left="480"/>
        <w:rPr>
          <w:rFonts w:ascii="Calibri" w:eastAsia="宋体" w:hAnsi="Calibri"/>
          <w:b/>
          <w:sz w:val="32"/>
          <w:szCs w:val="24"/>
          <w:lang w:eastAsia="zh-CN"/>
        </w:rPr>
      </w:pPr>
      <w:r>
        <w:rPr>
          <w:rFonts w:ascii="Calibri" w:eastAsia="宋体" w:hAnsi="Calibri"/>
          <w:b/>
          <w:sz w:val="32"/>
          <w:szCs w:val="24"/>
          <w:lang w:eastAsia="zh-CN"/>
        </w:rPr>
        <w:t>3.</w:t>
      </w:r>
      <w:r>
        <w:rPr>
          <w:rFonts w:ascii="Calibri" w:eastAsia="宋体" w:hAnsi="Calibri" w:hint="eastAsia"/>
          <w:b/>
          <w:sz w:val="32"/>
          <w:szCs w:val="24"/>
          <w:lang w:eastAsia="zh-CN"/>
        </w:rPr>
        <w:t>3</w:t>
      </w:r>
      <w:r>
        <w:rPr>
          <w:rFonts w:ascii="Calibri" w:eastAsia="宋体" w:hAnsi="Calibri" w:hint="eastAsia"/>
          <w:b/>
          <w:bCs/>
          <w:sz w:val="32"/>
          <w:szCs w:val="24"/>
          <w:lang w:eastAsia="zh-CN"/>
        </w:rPr>
        <w:t xml:space="preserve">     </w:t>
      </w:r>
      <w:r>
        <w:rPr>
          <w:rFonts w:ascii="Calibri" w:eastAsia="宋体" w:hAnsi="Calibri" w:hint="eastAsia"/>
          <w:b/>
          <w:sz w:val="32"/>
          <w:szCs w:val="24"/>
          <w:lang w:eastAsia="zh-CN"/>
        </w:rPr>
        <w:t xml:space="preserve">  </w:t>
      </w:r>
      <w:r>
        <w:rPr>
          <w:rFonts w:ascii="Calibri" w:eastAsia="宋体" w:hAnsi="Calibri"/>
          <w:b/>
          <w:sz w:val="32"/>
          <w:szCs w:val="24"/>
          <w:lang w:eastAsia="zh-CN"/>
        </w:rPr>
        <w:t>Administrator Module</w:t>
      </w:r>
    </w:p>
    <w:p w:rsidR="00544F32" w:rsidRDefault="00544F32" w:rsidP="00F72B4C">
      <w:pPr>
        <w:tabs>
          <w:tab w:val="left" w:pos="360"/>
        </w:tabs>
        <w:spacing w:beforeLines="50" w:afterLines="50"/>
        <w:ind w:leftChars="400" w:left="960"/>
        <w:rPr>
          <w:rFonts w:ascii="Calibri" w:eastAsia="宋体" w:hAnsi="Calibri"/>
          <w:b/>
          <w:sz w:val="30"/>
          <w:szCs w:val="24"/>
          <w:lang w:eastAsia="zh-CN"/>
        </w:rPr>
      </w:pPr>
      <w:r>
        <w:rPr>
          <w:rFonts w:ascii="Calibri" w:eastAsia="宋体" w:hAnsi="Calibri"/>
          <w:b/>
          <w:sz w:val="30"/>
          <w:szCs w:val="24"/>
          <w:lang w:eastAsia="zh-CN"/>
        </w:rPr>
        <w:t>3.</w:t>
      </w:r>
      <w:r>
        <w:rPr>
          <w:rFonts w:ascii="Calibri" w:eastAsia="宋体" w:hAnsi="Calibri" w:hint="eastAsia"/>
          <w:b/>
          <w:sz w:val="30"/>
          <w:szCs w:val="24"/>
          <w:lang w:eastAsia="zh-CN"/>
        </w:rPr>
        <w:t>3</w:t>
      </w:r>
      <w:r>
        <w:rPr>
          <w:rFonts w:ascii="Calibri" w:eastAsia="宋体" w:hAnsi="Calibri"/>
          <w:b/>
          <w:sz w:val="30"/>
          <w:szCs w:val="24"/>
          <w:lang w:eastAsia="zh-CN"/>
        </w:rPr>
        <w:t>.1</w:t>
      </w:r>
      <w:r>
        <w:rPr>
          <w:rFonts w:ascii="Calibri" w:eastAsia="宋体" w:hAnsi="Calibri" w:hint="eastAsia"/>
          <w:b/>
          <w:bCs/>
          <w:sz w:val="30"/>
          <w:szCs w:val="24"/>
          <w:lang w:eastAsia="zh-CN"/>
        </w:rPr>
        <w:t xml:space="preserve">     </w:t>
      </w:r>
      <w:r>
        <w:rPr>
          <w:rFonts w:ascii="Calibri" w:eastAsia="宋体" w:hAnsi="Calibri" w:hint="eastAsia"/>
          <w:b/>
          <w:sz w:val="30"/>
          <w:szCs w:val="24"/>
          <w:lang w:eastAsia="zh-CN"/>
        </w:rPr>
        <w:t xml:space="preserve">  </w:t>
      </w:r>
      <w:r>
        <w:rPr>
          <w:rFonts w:ascii="Calibri" w:eastAsia="宋体" w:hAnsi="Calibri"/>
          <w:b/>
          <w:sz w:val="30"/>
          <w:szCs w:val="24"/>
          <w:lang w:eastAsia="zh-CN"/>
        </w:rPr>
        <w:t>Module</w:t>
      </w:r>
      <w:r>
        <w:rPr>
          <w:rFonts w:ascii="Calibri" w:hAnsi="Calibri"/>
          <w:b/>
          <w:sz w:val="30"/>
          <w:szCs w:val="24"/>
        </w:rPr>
        <w:t xml:space="preserve"> Introduction:</w:t>
      </w:r>
    </w:p>
    <w:p w:rsidR="00544F32" w:rsidRDefault="00544F32" w:rsidP="00F72B4C">
      <w:pPr>
        <w:pStyle w:val="2"/>
        <w:spacing w:beforeLines="50" w:beforeAutospacing="0" w:afterLines="50" w:afterAutospacing="0"/>
        <w:ind w:leftChars="200" w:left="480" w:firstLineChars="200" w:firstLine="482"/>
        <w:rPr>
          <w:rFonts w:ascii="Calibri" w:hAnsi="Calibri"/>
          <w:sz w:val="24"/>
          <w:szCs w:val="24"/>
          <w:lang w:eastAsia="zh-CN"/>
        </w:rPr>
      </w:pPr>
      <w:r>
        <w:rPr>
          <w:rFonts w:ascii="Calibri" w:hAnsi="Calibri"/>
          <w:sz w:val="24"/>
          <w:szCs w:val="24"/>
          <w:lang w:eastAsia="zh-CN"/>
        </w:rPr>
        <w:t>1) Description:</w:t>
      </w:r>
    </w:p>
    <w:p w:rsidR="00544F32" w:rsidRDefault="00544F32" w:rsidP="00F72B4C">
      <w:pPr>
        <w:tabs>
          <w:tab w:val="left" w:pos="960"/>
        </w:tabs>
        <w:spacing w:beforeLines="50" w:afterLines="50" w:line="360" w:lineRule="auto"/>
        <w:ind w:leftChars="400" w:left="960" w:firstLineChars="200" w:firstLine="480"/>
        <w:rPr>
          <w:rFonts w:ascii="Calibri" w:eastAsia="宋体" w:hAnsi="Calibri"/>
          <w:szCs w:val="24"/>
          <w:lang w:eastAsia="zh-CN"/>
        </w:rPr>
      </w:pPr>
      <w:r>
        <w:rPr>
          <w:rFonts w:ascii="Calibri" w:hAnsi="Calibri"/>
          <w:szCs w:val="24"/>
        </w:rPr>
        <w:t xml:space="preserve"> </w:t>
      </w:r>
      <w:r w:rsidR="00C54315">
        <w:rPr>
          <w:rFonts w:ascii="Calibri" w:eastAsia="宋体" w:hAnsi="Calibri" w:hint="eastAsia"/>
          <w:szCs w:val="24"/>
          <w:lang w:eastAsia="zh-CN"/>
        </w:rPr>
        <w:t>This</w:t>
      </w:r>
      <w:r>
        <w:rPr>
          <w:rFonts w:ascii="Calibri" w:eastAsia="宋体" w:hAnsi="Calibri"/>
          <w:szCs w:val="24"/>
          <w:lang w:eastAsia="zh-CN"/>
        </w:rPr>
        <w:t xml:space="preserve"> </w:t>
      </w:r>
      <w:r>
        <w:rPr>
          <w:rFonts w:ascii="Calibri" w:hAnsi="Calibri"/>
          <w:szCs w:val="24"/>
        </w:rPr>
        <w:t xml:space="preserve">function </w:t>
      </w:r>
      <w:r>
        <w:rPr>
          <w:rFonts w:ascii="Calibri" w:eastAsia="宋体" w:hAnsi="Calibri"/>
          <w:szCs w:val="24"/>
          <w:lang w:eastAsia="zh-CN"/>
        </w:rPr>
        <w:t xml:space="preserve">can only be used by the administrators of the online </w:t>
      </w:r>
      <w:r w:rsidR="00C54315">
        <w:rPr>
          <w:rFonts w:ascii="Calibri" w:eastAsia="宋体" w:hAnsi="Calibri" w:hint="eastAsia"/>
          <w:szCs w:val="24"/>
          <w:lang w:eastAsia="zh-CN"/>
        </w:rPr>
        <w:t>shopping</w:t>
      </w:r>
      <w:r>
        <w:rPr>
          <w:rFonts w:ascii="Calibri" w:eastAsia="宋体" w:hAnsi="Calibri"/>
          <w:szCs w:val="24"/>
          <w:lang w:eastAsia="zh-CN"/>
        </w:rPr>
        <w:t xml:space="preserve"> management system.</w:t>
      </w:r>
    </w:p>
    <w:p w:rsidR="00544F32" w:rsidRPr="00C54315" w:rsidRDefault="00544F32" w:rsidP="00F72B4C">
      <w:pPr>
        <w:pStyle w:val="2"/>
        <w:spacing w:beforeLines="50" w:beforeAutospacing="0" w:afterLines="50" w:afterAutospacing="0"/>
        <w:ind w:leftChars="200" w:left="480" w:firstLineChars="200" w:firstLine="482"/>
        <w:rPr>
          <w:rFonts w:ascii="Calibri" w:hAnsi="Calibri"/>
          <w:sz w:val="24"/>
          <w:szCs w:val="24"/>
          <w:lang w:eastAsia="zh-CN"/>
        </w:rPr>
      </w:pPr>
      <w:r>
        <w:rPr>
          <w:rFonts w:ascii="Calibri" w:hAnsi="Calibri"/>
          <w:sz w:val="24"/>
          <w:szCs w:val="24"/>
          <w:lang w:eastAsia="zh-CN"/>
        </w:rPr>
        <w:t>2) Function display:</w:t>
      </w:r>
    </w:p>
    <w:p w:rsidR="00544F32" w:rsidRDefault="00C54315" w:rsidP="00F72B4C">
      <w:pPr>
        <w:pStyle w:val="2"/>
        <w:spacing w:beforeLines="50" w:beforeAutospacing="0" w:afterLines="50" w:afterAutospacing="0" w:line="360" w:lineRule="auto"/>
        <w:ind w:leftChars="400" w:left="960" w:firstLineChars="133" w:firstLine="319"/>
        <w:rPr>
          <w:rFonts w:ascii="Calibri" w:hAnsi="Calibri"/>
          <w:b w:val="0"/>
          <w:sz w:val="24"/>
          <w:szCs w:val="24"/>
          <w:lang w:eastAsia="zh-CN"/>
        </w:rPr>
      </w:pPr>
      <w:r>
        <w:rPr>
          <w:rFonts w:ascii="Calibri" w:hAnsi="Calibri" w:hint="eastAsia"/>
          <w:b w:val="0"/>
          <w:noProof/>
          <w:sz w:val="24"/>
          <w:szCs w:val="24"/>
          <w:lang w:eastAsia="zh-CN"/>
        </w:rPr>
        <w:lastRenderedPageBreak/>
        <w:drawing>
          <wp:anchor distT="0" distB="0" distL="114300" distR="114300" simplePos="0" relativeHeight="251787776" behindDoc="0" locked="0" layoutInCell="1" allowOverlap="1">
            <wp:simplePos x="0" y="0"/>
            <wp:positionH relativeFrom="column">
              <wp:posOffset>292100</wp:posOffset>
            </wp:positionH>
            <wp:positionV relativeFrom="paragraph">
              <wp:posOffset>744855</wp:posOffset>
            </wp:positionV>
            <wp:extent cx="5486400" cy="2903855"/>
            <wp:effectExtent l="19050" t="0" r="0" b="0"/>
            <wp:wrapTopAndBottom/>
            <wp:docPr id="11"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6"/>
                    <a:srcRect/>
                    <a:stretch>
                      <a:fillRect/>
                    </a:stretch>
                  </pic:blipFill>
                  <pic:spPr bwMode="auto">
                    <a:xfrm>
                      <a:off x="0" y="0"/>
                      <a:ext cx="5486400" cy="2903855"/>
                    </a:xfrm>
                    <a:prstGeom prst="rect">
                      <a:avLst/>
                    </a:prstGeom>
                    <a:solidFill>
                      <a:srgbClr val="FFFFFF"/>
                    </a:solidFill>
                    <a:ln w="9525">
                      <a:noFill/>
                      <a:miter lim="800000"/>
                      <a:headEnd/>
                      <a:tailEnd/>
                    </a:ln>
                  </pic:spPr>
                </pic:pic>
              </a:graphicData>
            </a:graphic>
          </wp:anchor>
        </w:drawing>
      </w:r>
      <w:r>
        <w:rPr>
          <w:rFonts w:ascii="Calibri" w:hAnsi="Calibri" w:hint="eastAsia"/>
          <w:b w:val="0"/>
          <w:sz w:val="24"/>
          <w:szCs w:val="24"/>
          <w:lang w:eastAsia="zh-CN"/>
        </w:rPr>
        <w:t>A</w:t>
      </w:r>
      <w:r w:rsidRPr="00C54315">
        <w:rPr>
          <w:rFonts w:ascii="Calibri" w:hAnsi="Calibri"/>
          <w:b w:val="0"/>
          <w:sz w:val="24"/>
          <w:szCs w:val="24"/>
          <w:lang w:eastAsia="zh-CN"/>
        </w:rPr>
        <w:t>dministrators</w:t>
      </w:r>
      <w:r w:rsidR="00544F32">
        <w:rPr>
          <w:rFonts w:ascii="Calibri" w:hAnsi="Calibri"/>
          <w:b w:val="0"/>
          <w:sz w:val="24"/>
          <w:szCs w:val="24"/>
          <w:lang w:eastAsia="zh-CN"/>
        </w:rPr>
        <w:t xml:space="preserve"> login the system only when they input the correct </w:t>
      </w:r>
      <w:proofErr w:type="gramStart"/>
      <w:r w:rsidR="00544F32">
        <w:rPr>
          <w:rFonts w:ascii="Calibri" w:hAnsi="Calibri"/>
          <w:b w:val="0"/>
          <w:sz w:val="24"/>
          <w:szCs w:val="24"/>
          <w:lang w:eastAsia="zh-CN"/>
        </w:rPr>
        <w:t>ID(</w:t>
      </w:r>
      <w:proofErr w:type="gramEnd"/>
      <w:r w:rsidR="00544F32">
        <w:rPr>
          <w:rFonts w:ascii="Calibri" w:hAnsi="Calibri"/>
          <w:b w:val="0"/>
          <w:sz w:val="24"/>
          <w:szCs w:val="24"/>
          <w:lang w:eastAsia="zh-CN"/>
        </w:rPr>
        <w:t>id number) and PW(p</w:t>
      </w:r>
      <w:r>
        <w:rPr>
          <w:rFonts w:ascii="Calibri" w:hAnsi="Calibri"/>
          <w:b w:val="0"/>
          <w:sz w:val="24"/>
          <w:szCs w:val="24"/>
          <w:lang w:eastAsia="zh-CN"/>
        </w:rPr>
        <w:t>assword)</w:t>
      </w:r>
      <w:r>
        <w:rPr>
          <w:rFonts w:ascii="Calibri" w:hAnsi="Calibri" w:hint="eastAsia"/>
          <w:b w:val="0"/>
          <w:sz w:val="24"/>
          <w:szCs w:val="24"/>
          <w:lang w:eastAsia="zh-CN"/>
        </w:rPr>
        <w:t>.</w:t>
      </w:r>
    </w:p>
    <w:p w:rsidR="00C54315" w:rsidRDefault="00C54315" w:rsidP="00F72B4C">
      <w:pPr>
        <w:pStyle w:val="2"/>
        <w:spacing w:beforeLines="50" w:beforeAutospacing="0" w:afterLines="50" w:afterAutospacing="0" w:line="360" w:lineRule="auto"/>
        <w:ind w:leftChars="400" w:left="960" w:firstLineChars="133" w:firstLine="319"/>
        <w:rPr>
          <w:rFonts w:asciiTheme="minorHAnsi" w:hAnsiTheme="minorHAnsi" w:hint="eastAsia"/>
          <w:b w:val="0"/>
          <w:sz w:val="24"/>
          <w:szCs w:val="24"/>
          <w:lang w:eastAsia="zh-CN"/>
        </w:rPr>
      </w:pPr>
      <w:r w:rsidRPr="00C54315">
        <w:rPr>
          <w:rFonts w:asciiTheme="minorHAnsi" w:hAnsiTheme="minorHAnsi"/>
          <w:b w:val="0"/>
          <w:sz w:val="24"/>
          <w:szCs w:val="24"/>
          <w:lang w:eastAsia="zh-CN"/>
        </w:rPr>
        <w:t>After successfully registered, t</w:t>
      </w:r>
      <w:r w:rsidRPr="00C54315">
        <w:rPr>
          <w:rFonts w:asciiTheme="minorHAnsi" w:hAnsiTheme="minorHAnsi"/>
          <w:b w:val="0"/>
          <w:sz w:val="24"/>
          <w:szCs w:val="24"/>
        </w:rPr>
        <w:t>he page will direct to the page:</w:t>
      </w:r>
      <w:r w:rsidRPr="00C54315">
        <w:rPr>
          <w:rFonts w:asciiTheme="minorHAnsi" w:hAnsiTheme="minorHAnsi"/>
          <w:b w:val="0"/>
          <w:noProof/>
          <w:sz w:val="24"/>
          <w:szCs w:val="24"/>
          <w:lang w:eastAsia="zh-CN"/>
        </w:rPr>
        <w:t xml:space="preserve"> </w:t>
      </w:r>
      <w:r w:rsidRPr="00C54315">
        <w:rPr>
          <w:rFonts w:asciiTheme="minorHAnsi" w:hAnsiTheme="minorHAnsi"/>
          <w:b w:val="0"/>
          <w:sz w:val="24"/>
          <w:szCs w:val="24"/>
        </w:rPr>
        <w:t>“</w:t>
      </w:r>
      <w:hyperlink r:id="rId27" w:history="1">
        <w:r w:rsidRPr="00C54315">
          <w:rPr>
            <w:rStyle w:val="a4"/>
            <w:rFonts w:asciiTheme="minorHAnsi" w:hAnsiTheme="minorHAnsi"/>
            <w:b w:val="0"/>
            <w:color w:val="auto"/>
            <w:sz w:val="24"/>
            <w:szCs w:val="24"/>
            <w:u w:val="none"/>
          </w:rPr>
          <w:t>http://localhost/shopping/admin.php</w:t>
        </w:r>
      </w:hyperlink>
      <w:r w:rsidRPr="00C54315">
        <w:rPr>
          <w:rFonts w:asciiTheme="minorHAnsi" w:hAnsiTheme="minorHAnsi"/>
          <w:b w:val="0"/>
          <w:sz w:val="24"/>
          <w:szCs w:val="24"/>
        </w:rPr>
        <w:t>”</w:t>
      </w:r>
    </w:p>
    <w:p w:rsidR="00B16E15" w:rsidRDefault="00B16E15" w:rsidP="00B16E15">
      <w:pPr>
        <w:pStyle w:val="2"/>
        <w:spacing w:beforeLines="50" w:beforeAutospacing="0" w:afterLines="50" w:afterAutospacing="0" w:line="360" w:lineRule="auto"/>
        <w:ind w:leftChars="400" w:left="960" w:firstLineChars="133" w:firstLine="319"/>
        <w:rPr>
          <w:rFonts w:asciiTheme="minorHAnsi" w:hAnsiTheme="minorHAnsi" w:hint="eastAsia"/>
          <w:b w:val="0"/>
          <w:sz w:val="24"/>
          <w:szCs w:val="24"/>
          <w:lang w:eastAsia="zh-CN"/>
        </w:rPr>
      </w:pPr>
      <w:r w:rsidRPr="00B16E15">
        <w:rPr>
          <w:rFonts w:asciiTheme="minorHAnsi" w:hAnsiTheme="minorHAnsi"/>
          <w:b w:val="0"/>
          <w:sz w:val="24"/>
          <w:szCs w:val="24"/>
          <w:lang w:eastAsia="zh-CN"/>
        </w:rPr>
        <w:drawing>
          <wp:inline distT="0" distB="0" distL="0" distR="0">
            <wp:extent cx="4921681" cy="3586767"/>
            <wp:effectExtent l="19050" t="0" r="0" b="0"/>
            <wp:docPr id="33" name="图片 15" descr="D:\360data\重要数据\我的文档\Tencent Files\1296875661\FileRecv\admin-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360data\重要数据\我的文档\Tencent Files\1296875661\FileRecv\admin-homepage.png"/>
                    <pic:cNvPicPr>
                      <a:picLocks noChangeAspect="1" noChangeArrowheads="1"/>
                    </pic:cNvPicPr>
                  </pic:nvPicPr>
                  <pic:blipFill>
                    <a:blip r:embed="rId28"/>
                    <a:srcRect/>
                    <a:stretch>
                      <a:fillRect/>
                    </a:stretch>
                  </pic:blipFill>
                  <pic:spPr bwMode="auto">
                    <a:xfrm>
                      <a:off x="0" y="0"/>
                      <a:ext cx="4923113" cy="3587811"/>
                    </a:xfrm>
                    <a:prstGeom prst="rect">
                      <a:avLst/>
                    </a:prstGeom>
                    <a:noFill/>
                    <a:ln w="9525">
                      <a:noFill/>
                      <a:miter lim="800000"/>
                      <a:headEnd/>
                      <a:tailEnd/>
                    </a:ln>
                  </pic:spPr>
                </pic:pic>
              </a:graphicData>
            </a:graphic>
          </wp:inline>
        </w:drawing>
      </w:r>
    </w:p>
    <w:p w:rsidR="00544F32" w:rsidRDefault="00D47A26" w:rsidP="00F72B4C">
      <w:pPr>
        <w:tabs>
          <w:tab w:val="left" w:pos="960"/>
        </w:tabs>
        <w:spacing w:beforeLines="50" w:afterLines="50"/>
        <w:ind w:leftChars="400" w:left="960"/>
        <w:rPr>
          <w:rFonts w:ascii="Calibri" w:hAnsi="Calibri"/>
          <w:b/>
          <w:sz w:val="30"/>
          <w:szCs w:val="24"/>
          <w:lang w:eastAsia="zh-CN"/>
        </w:rPr>
      </w:pPr>
      <w:r>
        <w:rPr>
          <w:rFonts w:ascii="Calibri" w:eastAsia="宋体" w:hAnsi="Calibri"/>
          <w:b/>
          <w:sz w:val="30"/>
          <w:szCs w:val="24"/>
          <w:lang w:eastAsia="zh-CN"/>
        </w:rPr>
        <w:lastRenderedPageBreak/>
        <w:t>3.</w:t>
      </w:r>
      <w:r>
        <w:rPr>
          <w:rFonts w:ascii="Calibri" w:eastAsia="宋体" w:hAnsi="Calibri" w:hint="eastAsia"/>
          <w:b/>
          <w:sz w:val="30"/>
          <w:szCs w:val="24"/>
          <w:lang w:eastAsia="zh-CN"/>
        </w:rPr>
        <w:t>3</w:t>
      </w:r>
      <w:r>
        <w:rPr>
          <w:rFonts w:ascii="Calibri" w:eastAsia="宋体" w:hAnsi="Calibri"/>
          <w:b/>
          <w:sz w:val="30"/>
          <w:szCs w:val="24"/>
          <w:lang w:eastAsia="zh-CN"/>
        </w:rPr>
        <w:t>.</w:t>
      </w:r>
      <w:r>
        <w:rPr>
          <w:rFonts w:ascii="Calibri" w:eastAsia="宋体" w:hAnsi="Calibri" w:hint="eastAsia"/>
          <w:b/>
          <w:sz w:val="30"/>
          <w:szCs w:val="24"/>
          <w:lang w:eastAsia="zh-CN"/>
        </w:rPr>
        <w:t>2</w:t>
      </w:r>
      <w:r>
        <w:rPr>
          <w:rFonts w:ascii="Calibri" w:eastAsia="宋体" w:hAnsi="Calibri" w:hint="eastAsia"/>
          <w:b/>
          <w:bCs/>
          <w:sz w:val="30"/>
          <w:szCs w:val="24"/>
          <w:lang w:eastAsia="zh-CN"/>
        </w:rPr>
        <w:t xml:space="preserve">     </w:t>
      </w:r>
      <w:r>
        <w:rPr>
          <w:rFonts w:ascii="Calibri" w:eastAsia="宋体" w:hAnsi="Calibri" w:hint="eastAsia"/>
          <w:b/>
          <w:sz w:val="30"/>
          <w:szCs w:val="24"/>
          <w:lang w:eastAsia="zh-CN"/>
        </w:rPr>
        <w:t xml:space="preserve">  </w:t>
      </w:r>
      <w:r w:rsidR="00C54315">
        <w:rPr>
          <w:rFonts w:ascii="Calibri" w:hAnsi="Calibri" w:hint="eastAsia"/>
          <w:b/>
          <w:sz w:val="30"/>
          <w:szCs w:val="24"/>
          <w:lang w:eastAsia="zh-CN"/>
        </w:rPr>
        <w:t>F</w:t>
      </w:r>
      <w:r w:rsidR="00544F32">
        <w:rPr>
          <w:rFonts w:ascii="Calibri" w:hAnsi="Calibri"/>
          <w:b/>
          <w:sz w:val="30"/>
          <w:szCs w:val="24"/>
          <w:lang w:eastAsia="zh-CN"/>
        </w:rPr>
        <w:t>unction descriptions</w:t>
      </w:r>
    </w:p>
    <w:p w:rsidR="00544F32" w:rsidRDefault="00544F32" w:rsidP="00F72B4C">
      <w:pPr>
        <w:pStyle w:val="2"/>
        <w:spacing w:beforeLines="50" w:beforeAutospacing="0" w:afterLines="50" w:afterAutospacing="0"/>
        <w:ind w:leftChars="397" w:left="953"/>
        <w:rPr>
          <w:rFonts w:ascii="Calibri" w:hAnsi="Calibri"/>
          <w:sz w:val="28"/>
          <w:szCs w:val="28"/>
          <w:lang w:eastAsia="zh-CN"/>
        </w:rPr>
      </w:pPr>
      <w:r>
        <w:rPr>
          <w:rFonts w:ascii="微软雅黑" w:eastAsia="微软雅黑" w:hAnsi="微软雅黑" w:hint="eastAsia"/>
          <w:sz w:val="28"/>
          <w:szCs w:val="28"/>
          <w:lang w:eastAsia="zh-CN"/>
        </w:rPr>
        <w:t xml:space="preserve"> ●</w:t>
      </w:r>
      <w:r>
        <w:rPr>
          <w:rFonts w:ascii="Calibri" w:hAnsi="Calibri" w:hint="eastAsia"/>
          <w:bCs/>
          <w:sz w:val="30"/>
          <w:szCs w:val="24"/>
          <w:lang w:eastAsia="zh-CN"/>
        </w:rPr>
        <w:t xml:space="preserve">     </w:t>
      </w:r>
      <w:r>
        <w:rPr>
          <w:rFonts w:ascii="Calibri" w:hAnsi="Calibri" w:hint="eastAsia"/>
          <w:b w:val="0"/>
          <w:sz w:val="30"/>
          <w:szCs w:val="24"/>
          <w:lang w:eastAsia="zh-CN"/>
        </w:rPr>
        <w:t xml:space="preserve">  </w:t>
      </w:r>
      <w:r>
        <w:rPr>
          <w:rFonts w:ascii="Calibri" w:hAnsi="Calibri"/>
          <w:sz w:val="28"/>
          <w:szCs w:val="28"/>
          <w:lang w:eastAsia="zh-CN"/>
        </w:rPr>
        <w:t xml:space="preserve">Function 1 </w:t>
      </w:r>
      <w:r>
        <w:rPr>
          <w:rFonts w:ascii="Calibri" w:hAnsi="Calibri" w:hint="eastAsia"/>
          <w:sz w:val="28"/>
          <w:szCs w:val="28"/>
          <w:lang w:eastAsia="zh-CN"/>
        </w:rPr>
        <w:t xml:space="preserve">:   </w:t>
      </w:r>
      <w:r w:rsidR="00C54315">
        <w:rPr>
          <w:rFonts w:ascii="Calibri" w:hAnsi="Calibri" w:hint="eastAsia"/>
          <w:sz w:val="28"/>
          <w:szCs w:val="28"/>
          <w:lang w:eastAsia="zh-CN"/>
        </w:rPr>
        <w:t>Add Items</w:t>
      </w:r>
    </w:p>
    <w:p w:rsidR="008B4457" w:rsidRDefault="00544F32" w:rsidP="008B4457">
      <w:pPr>
        <w:spacing w:beforeLines="50" w:afterLines="50" w:line="360" w:lineRule="auto"/>
        <w:ind w:leftChars="400" w:left="960" w:firstLineChars="200" w:firstLine="480"/>
        <w:rPr>
          <w:rFonts w:ascii="Calibri" w:eastAsia="宋体" w:hAnsi="Calibri" w:hint="eastAsia"/>
          <w:szCs w:val="24"/>
          <w:lang w:eastAsia="zh-CN"/>
        </w:rPr>
      </w:pPr>
      <w:r>
        <w:rPr>
          <w:rFonts w:ascii="Calibri" w:eastAsia="宋体" w:hAnsi="Calibri"/>
          <w:szCs w:val="24"/>
          <w:lang w:eastAsia="zh-CN"/>
        </w:rPr>
        <w:t>Click on the button “</w:t>
      </w:r>
      <w:r w:rsidR="00C54315" w:rsidRPr="00C54315">
        <w:rPr>
          <w:rFonts w:asciiTheme="minorHAnsi" w:hAnsiTheme="minorHAnsi"/>
        </w:rPr>
        <w:t>Add Items</w:t>
      </w:r>
      <w:r>
        <w:rPr>
          <w:rFonts w:ascii="Calibri" w:eastAsia="宋体" w:hAnsi="Calibri"/>
          <w:szCs w:val="24"/>
          <w:lang w:eastAsia="zh-CN"/>
        </w:rPr>
        <w:t>”,</w:t>
      </w:r>
      <w:r>
        <w:rPr>
          <w:rFonts w:ascii="Calibri" w:hAnsi="Calibri"/>
          <w:szCs w:val="24"/>
        </w:rPr>
        <w:t xml:space="preserve"> </w:t>
      </w:r>
      <w:r>
        <w:rPr>
          <w:rFonts w:ascii="Calibri" w:eastAsia="宋体" w:hAnsi="Calibri"/>
          <w:szCs w:val="24"/>
          <w:lang w:eastAsia="zh-CN"/>
        </w:rPr>
        <w:t>then we will</w:t>
      </w:r>
      <w:r>
        <w:rPr>
          <w:rFonts w:ascii="Calibri" w:hAnsi="Calibri"/>
          <w:szCs w:val="24"/>
        </w:rPr>
        <w:t xml:space="preserve"> go to the page “</w:t>
      </w:r>
      <w:hyperlink r:id="rId29" w:history="1">
        <w:r w:rsidR="00C54315" w:rsidRPr="00C54315">
          <w:rPr>
            <w:rFonts w:asciiTheme="minorHAnsi" w:hAnsiTheme="minorHAnsi"/>
          </w:rPr>
          <w:t>http://localhost/shopping/additem.php</w:t>
        </w:r>
      </w:hyperlink>
      <w:r>
        <w:rPr>
          <w:rFonts w:ascii="Calibri" w:hAnsi="Calibri"/>
          <w:szCs w:val="24"/>
        </w:rPr>
        <w:t>”</w:t>
      </w:r>
      <w:r>
        <w:rPr>
          <w:rFonts w:ascii="Calibri" w:eastAsia="宋体" w:hAnsi="Calibri"/>
          <w:szCs w:val="24"/>
          <w:lang w:eastAsia="zh-CN"/>
        </w:rPr>
        <w:t>.We</w:t>
      </w:r>
      <w:r>
        <w:rPr>
          <w:rFonts w:ascii="Calibri" w:hAnsi="Calibri"/>
          <w:szCs w:val="24"/>
        </w:rPr>
        <w:t xml:space="preserve"> </w:t>
      </w:r>
      <w:r>
        <w:rPr>
          <w:rFonts w:ascii="Calibri" w:eastAsia="宋体" w:hAnsi="Calibri"/>
          <w:szCs w:val="24"/>
          <w:lang w:eastAsia="zh-CN"/>
        </w:rPr>
        <w:t xml:space="preserve">should </w:t>
      </w:r>
      <w:r>
        <w:rPr>
          <w:rFonts w:ascii="Calibri" w:hAnsi="Calibri"/>
          <w:szCs w:val="24"/>
        </w:rPr>
        <w:t xml:space="preserve">fill in </w:t>
      </w:r>
      <w:r>
        <w:rPr>
          <w:rFonts w:ascii="Calibri" w:eastAsia="宋体" w:hAnsi="Calibri"/>
          <w:szCs w:val="24"/>
          <w:lang w:eastAsia="zh-CN"/>
        </w:rPr>
        <w:t xml:space="preserve">both </w:t>
      </w:r>
      <w:r>
        <w:rPr>
          <w:rFonts w:ascii="Calibri" w:hAnsi="Calibri"/>
          <w:szCs w:val="24"/>
        </w:rPr>
        <w:t xml:space="preserve">the </w:t>
      </w:r>
      <w:r w:rsidR="00C54315">
        <w:rPr>
          <w:rFonts w:ascii="Calibri" w:eastAsia="宋体" w:hAnsi="Calibri" w:hint="eastAsia"/>
          <w:szCs w:val="24"/>
          <w:lang w:eastAsia="zh-CN"/>
        </w:rPr>
        <w:t>item</w:t>
      </w:r>
      <w:r>
        <w:rPr>
          <w:rFonts w:ascii="Calibri" w:eastAsia="宋体" w:hAnsi="Calibri"/>
          <w:szCs w:val="24"/>
          <w:lang w:eastAsia="zh-CN"/>
        </w:rPr>
        <w:t xml:space="preserve"> </w:t>
      </w:r>
      <w:r w:rsidR="00C54315">
        <w:rPr>
          <w:rFonts w:ascii="Calibri" w:eastAsia="宋体" w:hAnsi="Calibri" w:hint="eastAsia"/>
          <w:szCs w:val="24"/>
          <w:lang w:eastAsia="zh-CN"/>
        </w:rPr>
        <w:t>name</w:t>
      </w:r>
      <w:r>
        <w:rPr>
          <w:rFonts w:ascii="Calibri" w:hAnsi="Calibri"/>
          <w:szCs w:val="24"/>
        </w:rPr>
        <w:t xml:space="preserve"> and the</w:t>
      </w:r>
      <w:r>
        <w:rPr>
          <w:rFonts w:ascii="Calibri" w:eastAsia="宋体" w:hAnsi="Calibri"/>
          <w:szCs w:val="24"/>
          <w:lang w:eastAsia="zh-CN"/>
        </w:rPr>
        <w:t xml:space="preserve"> </w:t>
      </w:r>
      <w:r w:rsidR="00C54315">
        <w:rPr>
          <w:rFonts w:ascii="Calibri" w:eastAsia="宋体" w:hAnsi="Calibri" w:hint="eastAsia"/>
          <w:szCs w:val="24"/>
          <w:lang w:eastAsia="zh-CN"/>
        </w:rPr>
        <w:t>price</w:t>
      </w:r>
      <w:r>
        <w:rPr>
          <w:rFonts w:ascii="Calibri" w:hAnsi="Calibri"/>
          <w:szCs w:val="24"/>
        </w:rPr>
        <w:t>,</w:t>
      </w:r>
      <w:r w:rsidR="00C54315">
        <w:rPr>
          <w:rFonts w:ascii="Calibri" w:hAnsi="Calibri" w:hint="eastAsia"/>
          <w:szCs w:val="24"/>
          <w:lang w:eastAsia="zh-CN"/>
        </w:rPr>
        <w:t xml:space="preserve"> </w:t>
      </w:r>
      <w:r w:rsidR="00C54315">
        <w:rPr>
          <w:rFonts w:ascii="Calibri" w:eastAsia="宋体" w:hAnsi="Calibri" w:hint="eastAsia"/>
          <w:szCs w:val="24"/>
          <w:lang w:eastAsia="zh-CN"/>
        </w:rPr>
        <w:t>we select the type</w:t>
      </w:r>
      <w:r w:rsidR="00D47A26">
        <w:rPr>
          <w:rFonts w:ascii="Calibri" w:eastAsia="宋体" w:hAnsi="Calibri" w:hint="eastAsia"/>
          <w:szCs w:val="24"/>
          <w:lang w:eastAsia="zh-CN"/>
        </w:rPr>
        <w:t xml:space="preserve"> and pictures</w:t>
      </w:r>
      <w:r w:rsidR="00C54315">
        <w:rPr>
          <w:rFonts w:ascii="Calibri" w:eastAsia="宋体" w:hAnsi="Calibri" w:hint="eastAsia"/>
          <w:szCs w:val="24"/>
          <w:lang w:eastAsia="zh-CN"/>
        </w:rPr>
        <w:t xml:space="preserve"> of the added </w:t>
      </w:r>
      <w:proofErr w:type="gramStart"/>
      <w:r w:rsidR="00C54315">
        <w:rPr>
          <w:rFonts w:ascii="Calibri" w:eastAsia="宋体" w:hAnsi="Calibri" w:hint="eastAsia"/>
          <w:szCs w:val="24"/>
          <w:lang w:eastAsia="zh-CN"/>
        </w:rPr>
        <w:t>goods</w:t>
      </w:r>
      <w:r w:rsidR="00D47A26">
        <w:rPr>
          <w:rFonts w:ascii="Calibri" w:eastAsia="宋体" w:hAnsi="Calibri" w:hint="eastAsia"/>
          <w:szCs w:val="24"/>
          <w:lang w:eastAsia="zh-CN"/>
        </w:rPr>
        <w:t xml:space="preserve"> </w:t>
      </w:r>
      <w:r w:rsidR="00C54315">
        <w:rPr>
          <w:rFonts w:ascii="Calibri" w:eastAsia="宋体" w:hAnsi="Calibri" w:hint="eastAsia"/>
          <w:szCs w:val="24"/>
          <w:lang w:eastAsia="zh-CN"/>
        </w:rPr>
        <w:t>,</w:t>
      </w:r>
      <w:proofErr w:type="gramEnd"/>
      <w:r w:rsidR="00C54315">
        <w:rPr>
          <w:rFonts w:ascii="Calibri" w:eastAsia="宋体" w:hAnsi="Calibri" w:hint="eastAsia"/>
          <w:szCs w:val="24"/>
          <w:lang w:eastAsia="zh-CN"/>
        </w:rPr>
        <w:t xml:space="preserve"> then </w:t>
      </w:r>
      <w:r>
        <w:rPr>
          <w:rFonts w:ascii="Calibri" w:eastAsia="宋体" w:hAnsi="Calibri"/>
          <w:szCs w:val="24"/>
          <w:lang w:eastAsia="zh-CN"/>
        </w:rPr>
        <w:t>we click on the</w:t>
      </w:r>
      <w:r w:rsidR="00D47A26">
        <w:rPr>
          <w:rFonts w:ascii="Calibri" w:eastAsia="宋体" w:hAnsi="Calibri" w:hint="eastAsia"/>
          <w:szCs w:val="24"/>
          <w:lang w:eastAsia="zh-CN"/>
        </w:rPr>
        <w:t xml:space="preserve"> </w:t>
      </w:r>
      <w:r w:rsidR="00D47A26">
        <w:rPr>
          <w:rFonts w:ascii="Calibri" w:eastAsia="宋体" w:hAnsi="Calibri"/>
          <w:szCs w:val="24"/>
          <w:lang w:eastAsia="zh-CN"/>
        </w:rPr>
        <w:t>“</w:t>
      </w:r>
      <w:r w:rsidR="00D47A26">
        <w:rPr>
          <w:rFonts w:ascii="Calibri" w:eastAsia="宋体" w:hAnsi="Calibri" w:hint="eastAsia"/>
          <w:szCs w:val="24"/>
          <w:lang w:eastAsia="zh-CN"/>
        </w:rPr>
        <w:t>A</w:t>
      </w:r>
      <w:r>
        <w:rPr>
          <w:rFonts w:ascii="Calibri" w:eastAsia="宋体" w:hAnsi="Calibri"/>
          <w:szCs w:val="24"/>
          <w:lang w:eastAsia="zh-CN"/>
        </w:rPr>
        <w:t>dd”</w:t>
      </w:r>
      <w:r w:rsidR="00D47A26">
        <w:rPr>
          <w:rFonts w:ascii="Calibri" w:eastAsia="宋体" w:hAnsi="Calibri" w:hint="eastAsia"/>
          <w:szCs w:val="24"/>
          <w:lang w:eastAsia="zh-CN"/>
        </w:rPr>
        <w:t xml:space="preserve"> </w:t>
      </w:r>
      <w:r>
        <w:rPr>
          <w:rFonts w:ascii="Calibri" w:eastAsia="宋体" w:hAnsi="Calibri"/>
          <w:szCs w:val="24"/>
          <w:lang w:eastAsia="zh-CN"/>
        </w:rPr>
        <w:t>button</w:t>
      </w:r>
      <w:r w:rsidR="00D47A26">
        <w:rPr>
          <w:rFonts w:ascii="Calibri" w:hAnsi="Calibri" w:hint="eastAsia"/>
          <w:szCs w:val="24"/>
          <w:lang w:eastAsia="zh-CN"/>
        </w:rPr>
        <w:t xml:space="preserve">. </w:t>
      </w:r>
      <w:r>
        <w:rPr>
          <w:rFonts w:ascii="Calibri" w:hAnsi="Calibri"/>
          <w:szCs w:val="24"/>
        </w:rPr>
        <w:t xml:space="preserve"> Then the </w:t>
      </w:r>
      <w:r w:rsidR="00D47A26">
        <w:rPr>
          <w:rFonts w:ascii="Calibri" w:hAnsi="Calibri"/>
          <w:szCs w:val="24"/>
        </w:rPr>
        <w:t>servers will</w:t>
      </w:r>
      <w:r>
        <w:rPr>
          <w:rFonts w:ascii="Calibri" w:eastAsia="宋体" w:hAnsi="Calibri"/>
          <w:szCs w:val="24"/>
          <w:lang w:eastAsia="zh-CN"/>
        </w:rPr>
        <w:t xml:space="preserve"> </w:t>
      </w:r>
      <w:r>
        <w:rPr>
          <w:rFonts w:ascii="Calibri" w:hAnsi="Calibri"/>
          <w:szCs w:val="24"/>
        </w:rPr>
        <w:t>updates the information in the database after</w:t>
      </w:r>
      <w:r>
        <w:rPr>
          <w:rFonts w:ascii="Calibri" w:eastAsia="宋体" w:hAnsi="Calibri"/>
          <w:szCs w:val="24"/>
          <w:lang w:eastAsia="zh-CN"/>
        </w:rPr>
        <w:t xml:space="preserve"> </w:t>
      </w:r>
      <w:r w:rsidR="008B4457">
        <w:rPr>
          <w:rFonts w:ascii="Calibri" w:eastAsia="宋体" w:hAnsi="Calibri"/>
          <w:szCs w:val="24"/>
          <w:lang w:eastAsia="zh-CN"/>
        </w:rPr>
        <w:t>submits</w:t>
      </w:r>
      <w:r>
        <w:rPr>
          <w:rFonts w:ascii="Calibri" w:eastAsia="宋体" w:hAnsi="Calibri"/>
          <w:szCs w:val="24"/>
          <w:lang w:eastAsia="zh-CN"/>
        </w:rPr>
        <w:t>.</w:t>
      </w:r>
    </w:p>
    <w:p w:rsidR="003D336C" w:rsidRDefault="00C26410" w:rsidP="00F72B4C">
      <w:pPr>
        <w:pStyle w:val="2"/>
        <w:spacing w:beforeLines="50" w:beforeAutospacing="0" w:afterLines="50" w:afterAutospacing="0"/>
        <w:ind w:leftChars="397" w:left="953" w:firstLine="7"/>
        <w:rPr>
          <w:rFonts w:ascii="Calibri" w:hAnsi="Calibri"/>
          <w:sz w:val="28"/>
          <w:szCs w:val="28"/>
          <w:lang w:eastAsia="zh-CN"/>
        </w:rPr>
      </w:pPr>
      <w:r>
        <w:rPr>
          <w:rFonts w:ascii="微软雅黑" w:eastAsia="微软雅黑" w:hAnsi="微软雅黑" w:hint="eastAsia"/>
          <w:noProof/>
          <w:sz w:val="28"/>
          <w:szCs w:val="28"/>
          <w:lang w:eastAsia="zh-CN"/>
        </w:rPr>
        <w:drawing>
          <wp:anchor distT="0" distB="0" distL="114300" distR="114300" simplePos="0" relativeHeight="251801088" behindDoc="0" locked="0" layoutInCell="1" allowOverlap="1">
            <wp:simplePos x="0" y="0"/>
            <wp:positionH relativeFrom="column">
              <wp:posOffset>118745</wp:posOffset>
            </wp:positionH>
            <wp:positionV relativeFrom="paragraph">
              <wp:posOffset>96520</wp:posOffset>
            </wp:positionV>
            <wp:extent cx="5486400" cy="2891155"/>
            <wp:effectExtent l="19050" t="0" r="0" b="0"/>
            <wp:wrapTopAndBottom/>
            <wp:docPr id="13" name="图片 9" descr="D:\360data\重要数据\我的文档\Tencent Files\1296875661\FileRecv\add-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360data\重要数据\我的文档\Tencent Files\1296875661\FileRecv\add-item.png"/>
                    <pic:cNvPicPr>
                      <a:picLocks noChangeAspect="1" noChangeArrowheads="1"/>
                    </pic:cNvPicPr>
                  </pic:nvPicPr>
                  <pic:blipFill>
                    <a:blip r:embed="rId30"/>
                    <a:srcRect/>
                    <a:stretch>
                      <a:fillRect/>
                    </a:stretch>
                  </pic:blipFill>
                  <pic:spPr bwMode="auto">
                    <a:xfrm>
                      <a:off x="0" y="0"/>
                      <a:ext cx="5486400" cy="2891155"/>
                    </a:xfrm>
                    <a:prstGeom prst="rect">
                      <a:avLst/>
                    </a:prstGeom>
                    <a:noFill/>
                    <a:ln w="9525">
                      <a:noFill/>
                      <a:miter lim="800000"/>
                      <a:headEnd/>
                      <a:tailEnd/>
                    </a:ln>
                  </pic:spPr>
                </pic:pic>
              </a:graphicData>
            </a:graphic>
          </wp:anchor>
        </w:drawing>
      </w:r>
      <w:r w:rsidR="00D47A26">
        <w:rPr>
          <w:rFonts w:ascii="微软雅黑" w:eastAsia="微软雅黑" w:hAnsi="微软雅黑" w:hint="eastAsia"/>
          <w:sz w:val="28"/>
          <w:szCs w:val="28"/>
          <w:lang w:eastAsia="zh-CN"/>
        </w:rPr>
        <w:t>●</w:t>
      </w:r>
      <w:r w:rsidR="00D47A26">
        <w:rPr>
          <w:rFonts w:ascii="Calibri" w:hAnsi="Calibri" w:hint="eastAsia"/>
          <w:bCs/>
          <w:sz w:val="30"/>
          <w:szCs w:val="24"/>
          <w:lang w:eastAsia="zh-CN"/>
        </w:rPr>
        <w:t xml:space="preserve">     </w:t>
      </w:r>
      <w:r w:rsidR="00D47A26">
        <w:rPr>
          <w:rFonts w:ascii="Calibri" w:hAnsi="Calibri" w:hint="eastAsia"/>
          <w:b w:val="0"/>
          <w:sz w:val="30"/>
          <w:szCs w:val="24"/>
          <w:lang w:eastAsia="zh-CN"/>
        </w:rPr>
        <w:t xml:space="preserve">  </w:t>
      </w:r>
      <w:r w:rsidR="00D47A26">
        <w:rPr>
          <w:rFonts w:ascii="Calibri" w:hAnsi="Calibri"/>
          <w:sz w:val="28"/>
          <w:szCs w:val="28"/>
          <w:lang w:eastAsia="zh-CN"/>
        </w:rPr>
        <w:t>F</w:t>
      </w:r>
      <w:r w:rsidR="003D336C">
        <w:rPr>
          <w:rFonts w:ascii="Calibri" w:hAnsi="Calibri" w:hint="eastAsia"/>
          <w:sz w:val="28"/>
          <w:szCs w:val="28"/>
          <w:lang w:eastAsia="zh-CN"/>
        </w:rPr>
        <w:t>u</w:t>
      </w:r>
      <w:r w:rsidR="003D336C">
        <w:rPr>
          <w:rFonts w:ascii="Calibri" w:hAnsi="Calibri"/>
          <w:sz w:val="28"/>
          <w:szCs w:val="28"/>
          <w:lang w:eastAsia="zh-CN"/>
        </w:rPr>
        <w:t xml:space="preserve">nction 2 </w:t>
      </w:r>
      <w:r w:rsidR="003D336C">
        <w:rPr>
          <w:rFonts w:ascii="Calibri" w:hAnsi="Calibri" w:hint="eastAsia"/>
          <w:sz w:val="28"/>
          <w:szCs w:val="28"/>
          <w:lang w:eastAsia="zh-CN"/>
        </w:rPr>
        <w:t>:    View Order</w:t>
      </w:r>
    </w:p>
    <w:p w:rsidR="00D47A26" w:rsidRDefault="00D47A26" w:rsidP="00F72B4C">
      <w:pPr>
        <w:spacing w:beforeLines="50" w:afterLines="50" w:line="360" w:lineRule="auto"/>
        <w:ind w:leftChars="400" w:left="960" w:firstLineChars="200" w:firstLine="480"/>
        <w:rPr>
          <w:rFonts w:ascii="Calibri" w:hAnsi="Calibri" w:hint="eastAsia"/>
          <w:szCs w:val="24"/>
          <w:lang w:eastAsia="zh-CN"/>
        </w:rPr>
      </w:pPr>
      <w:r>
        <w:rPr>
          <w:rFonts w:ascii="Calibri" w:eastAsia="宋体" w:hAnsi="Calibri"/>
          <w:szCs w:val="24"/>
          <w:lang w:eastAsia="zh-CN"/>
        </w:rPr>
        <w:t>When we click on the button</w:t>
      </w:r>
      <w:r>
        <w:rPr>
          <w:rFonts w:ascii="Calibri" w:eastAsia="宋体" w:hAnsi="Calibri" w:hint="eastAsia"/>
          <w:szCs w:val="24"/>
          <w:lang w:eastAsia="zh-CN"/>
        </w:rPr>
        <w:t xml:space="preserve"> </w:t>
      </w:r>
      <w:r>
        <w:rPr>
          <w:rFonts w:ascii="Calibri" w:eastAsia="宋体" w:hAnsi="Calibri"/>
          <w:szCs w:val="24"/>
          <w:lang w:eastAsia="zh-CN"/>
        </w:rPr>
        <w:t>“</w:t>
      </w:r>
      <w:r>
        <w:rPr>
          <w:rFonts w:ascii="Calibri" w:eastAsia="宋体" w:hAnsi="Calibri" w:hint="eastAsia"/>
          <w:szCs w:val="24"/>
          <w:lang w:eastAsia="zh-CN"/>
        </w:rPr>
        <w:t>View Order</w:t>
      </w:r>
      <w:r>
        <w:rPr>
          <w:rFonts w:ascii="Calibri" w:eastAsia="宋体" w:hAnsi="Calibri"/>
          <w:szCs w:val="24"/>
          <w:lang w:eastAsia="zh-CN"/>
        </w:rPr>
        <w:t xml:space="preserve">”, </w:t>
      </w:r>
      <w:r>
        <w:rPr>
          <w:rFonts w:ascii="Calibri" w:hAnsi="Calibri"/>
          <w:szCs w:val="24"/>
        </w:rPr>
        <w:t>in this page</w:t>
      </w:r>
      <w:r>
        <w:rPr>
          <w:rFonts w:ascii="Calibri" w:hAnsi="Calibri" w:hint="eastAsia"/>
          <w:szCs w:val="24"/>
          <w:lang w:eastAsia="zh-CN"/>
        </w:rPr>
        <w:t xml:space="preserve"> we can see the orders also the different status about the orders. </w:t>
      </w:r>
      <w:r w:rsidR="00F72B4C">
        <w:rPr>
          <w:rFonts w:ascii="Calibri" w:hAnsi="Calibri" w:hint="eastAsia"/>
          <w:szCs w:val="24"/>
          <w:lang w:eastAsia="zh-CN"/>
        </w:rPr>
        <w:t>This page shows Unshipped Orders.</w:t>
      </w:r>
    </w:p>
    <w:p w:rsidR="008B4457" w:rsidRDefault="00B16E15" w:rsidP="00B16E15">
      <w:pPr>
        <w:spacing w:beforeLines="50" w:afterLines="50" w:line="360" w:lineRule="auto"/>
        <w:rPr>
          <w:rFonts w:ascii="Calibri" w:hAnsi="Calibri" w:hint="eastAsia"/>
          <w:szCs w:val="24"/>
          <w:lang w:eastAsia="zh-CN"/>
        </w:rPr>
      </w:pPr>
      <w:r w:rsidRPr="00B16E15">
        <w:rPr>
          <w:rFonts w:ascii="Calibri" w:hAnsi="Calibri"/>
          <w:szCs w:val="24"/>
          <w:lang w:eastAsia="zh-CN"/>
        </w:rPr>
        <w:lastRenderedPageBreak/>
        <w:drawing>
          <wp:inline distT="0" distB="0" distL="0" distR="0">
            <wp:extent cx="5899215" cy="3136006"/>
            <wp:effectExtent l="19050" t="0" r="6285" b="0"/>
            <wp:docPr id="34" name="图片 10" descr="D:\360data\重要数据\我的文档\Tencent Files\1296875661\FileRecv\admin-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360data\重要数据\我的文档\Tencent Files\1296875661\FileRecv\admin-order.png"/>
                    <pic:cNvPicPr>
                      <a:picLocks noChangeAspect="1" noChangeArrowheads="1"/>
                    </pic:cNvPicPr>
                  </pic:nvPicPr>
                  <pic:blipFill>
                    <a:blip r:embed="rId31"/>
                    <a:srcRect/>
                    <a:stretch>
                      <a:fillRect/>
                    </a:stretch>
                  </pic:blipFill>
                  <pic:spPr bwMode="auto">
                    <a:xfrm>
                      <a:off x="0" y="0"/>
                      <a:ext cx="5898927" cy="3135853"/>
                    </a:xfrm>
                    <a:prstGeom prst="rect">
                      <a:avLst/>
                    </a:prstGeom>
                    <a:noFill/>
                    <a:ln w="9525">
                      <a:noFill/>
                      <a:miter lim="800000"/>
                      <a:headEnd/>
                      <a:tailEnd/>
                    </a:ln>
                  </pic:spPr>
                </pic:pic>
              </a:graphicData>
            </a:graphic>
          </wp:inline>
        </w:drawing>
      </w:r>
    </w:p>
    <w:p w:rsidR="00F72B4C" w:rsidRDefault="00F72B4C" w:rsidP="00F72B4C">
      <w:pPr>
        <w:spacing w:beforeLines="50" w:afterLines="50" w:line="360" w:lineRule="auto"/>
        <w:ind w:leftChars="400" w:left="960" w:firstLineChars="200" w:firstLine="480"/>
        <w:rPr>
          <w:rFonts w:ascii="Calibri" w:hAnsi="Calibri" w:hint="eastAsia"/>
          <w:szCs w:val="24"/>
          <w:lang w:eastAsia="zh-CN"/>
        </w:rPr>
      </w:pPr>
      <w:r>
        <w:rPr>
          <w:rFonts w:ascii="Calibri" w:hAnsi="Calibri" w:hint="eastAsia"/>
          <w:szCs w:val="24"/>
          <w:lang w:eastAsia="zh-CN"/>
        </w:rPr>
        <w:t xml:space="preserve">Orders </w:t>
      </w:r>
      <w:r w:rsidR="008B4457">
        <w:rPr>
          <w:rFonts w:ascii="Calibri" w:hAnsi="Calibri" w:hint="eastAsia"/>
          <w:szCs w:val="24"/>
          <w:lang w:eastAsia="zh-CN"/>
        </w:rPr>
        <w:t>have been</w:t>
      </w:r>
      <w:r>
        <w:rPr>
          <w:rFonts w:ascii="Calibri" w:hAnsi="Calibri" w:hint="eastAsia"/>
          <w:szCs w:val="24"/>
          <w:lang w:eastAsia="zh-CN"/>
        </w:rPr>
        <w:t xml:space="preserve"> shipped</w:t>
      </w:r>
      <w:r w:rsidR="008B4457">
        <w:rPr>
          <w:rFonts w:ascii="Calibri" w:hAnsi="Calibri" w:hint="eastAsia"/>
          <w:szCs w:val="24"/>
          <w:lang w:eastAsia="zh-CN"/>
        </w:rPr>
        <w:t>:</w:t>
      </w:r>
    </w:p>
    <w:p w:rsidR="008B4457" w:rsidRDefault="008B4457" w:rsidP="008B4457">
      <w:pPr>
        <w:spacing w:beforeLines="50" w:afterLines="50" w:line="360" w:lineRule="auto"/>
        <w:jc w:val="center"/>
        <w:rPr>
          <w:rFonts w:ascii="Calibri" w:hAnsi="Calibri" w:hint="eastAsia"/>
          <w:szCs w:val="24"/>
          <w:lang w:eastAsia="zh-CN"/>
        </w:rPr>
      </w:pPr>
      <w:r>
        <w:rPr>
          <w:rFonts w:ascii="Calibri" w:hAnsi="Calibri"/>
          <w:noProof/>
          <w:szCs w:val="24"/>
          <w:lang w:eastAsia="zh-CN"/>
        </w:rPr>
        <w:drawing>
          <wp:inline distT="0" distB="0" distL="0" distR="0">
            <wp:extent cx="4849164" cy="2490688"/>
            <wp:effectExtent l="19050" t="0" r="8586" b="0"/>
            <wp:docPr id="18" name="图片 12" descr="D:\360data\重要数据\我的文档\Tencent Files\1296875661\FileRecv\admin-complet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360data\重要数据\我的文档\Tencent Files\1296875661\FileRecv\admin-complete-order.png"/>
                    <pic:cNvPicPr>
                      <a:picLocks noChangeAspect="1" noChangeArrowheads="1"/>
                    </pic:cNvPicPr>
                  </pic:nvPicPr>
                  <pic:blipFill>
                    <a:blip r:embed="rId32"/>
                    <a:srcRect/>
                    <a:stretch>
                      <a:fillRect/>
                    </a:stretch>
                  </pic:blipFill>
                  <pic:spPr bwMode="auto">
                    <a:xfrm>
                      <a:off x="0" y="0"/>
                      <a:ext cx="4849164" cy="2490688"/>
                    </a:xfrm>
                    <a:prstGeom prst="rect">
                      <a:avLst/>
                    </a:prstGeom>
                    <a:noFill/>
                    <a:ln w="9525">
                      <a:noFill/>
                      <a:miter lim="800000"/>
                      <a:headEnd/>
                      <a:tailEnd/>
                    </a:ln>
                  </pic:spPr>
                </pic:pic>
              </a:graphicData>
            </a:graphic>
          </wp:inline>
        </w:drawing>
      </w:r>
    </w:p>
    <w:p w:rsidR="00F72B4C" w:rsidRDefault="00F72B4C" w:rsidP="00F72B4C">
      <w:pPr>
        <w:spacing w:beforeLines="50" w:afterLines="50" w:line="360" w:lineRule="auto"/>
        <w:ind w:leftChars="400" w:left="960" w:firstLineChars="200" w:firstLine="480"/>
        <w:rPr>
          <w:rFonts w:ascii="Calibri" w:hAnsi="Calibri" w:hint="eastAsia"/>
          <w:szCs w:val="24"/>
          <w:lang w:eastAsia="zh-CN"/>
        </w:rPr>
      </w:pPr>
      <w:r>
        <w:rPr>
          <w:rFonts w:ascii="Calibri" w:hAnsi="Calibri" w:hint="eastAsia"/>
          <w:szCs w:val="24"/>
          <w:lang w:eastAsia="zh-CN"/>
        </w:rPr>
        <w:t>Completed Orders:</w:t>
      </w:r>
    </w:p>
    <w:p w:rsidR="008B4457" w:rsidRDefault="008B4457" w:rsidP="00C26410">
      <w:pPr>
        <w:spacing w:beforeLines="50" w:afterLines="50" w:line="360" w:lineRule="auto"/>
        <w:ind w:firstLineChars="350" w:firstLine="840"/>
        <w:rPr>
          <w:rFonts w:ascii="Calibri" w:hAnsi="Calibri" w:hint="eastAsia"/>
          <w:szCs w:val="24"/>
          <w:lang w:eastAsia="zh-CN"/>
        </w:rPr>
      </w:pPr>
      <w:r>
        <w:rPr>
          <w:rFonts w:ascii="Calibri" w:hAnsi="Calibri"/>
          <w:noProof/>
          <w:szCs w:val="24"/>
          <w:lang w:eastAsia="zh-CN"/>
        </w:rPr>
        <w:lastRenderedPageBreak/>
        <w:drawing>
          <wp:inline distT="0" distB="0" distL="0" distR="0">
            <wp:extent cx="4552950" cy="2338542"/>
            <wp:effectExtent l="19050" t="0" r="0" b="0"/>
            <wp:docPr id="19" name="图片 13" descr="D:\360data\重要数据\我的文档\Tencent Files\1296875661\FileRecv\admin-complet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360data\重要数据\我的文档\Tencent Files\1296875661\FileRecv\admin-complete-order.png"/>
                    <pic:cNvPicPr>
                      <a:picLocks noChangeAspect="1" noChangeArrowheads="1"/>
                    </pic:cNvPicPr>
                  </pic:nvPicPr>
                  <pic:blipFill>
                    <a:blip r:embed="rId32"/>
                    <a:srcRect/>
                    <a:stretch>
                      <a:fillRect/>
                    </a:stretch>
                  </pic:blipFill>
                  <pic:spPr bwMode="auto">
                    <a:xfrm>
                      <a:off x="0" y="0"/>
                      <a:ext cx="4552950" cy="2338542"/>
                    </a:xfrm>
                    <a:prstGeom prst="rect">
                      <a:avLst/>
                    </a:prstGeom>
                    <a:noFill/>
                    <a:ln w="9525">
                      <a:noFill/>
                      <a:miter lim="800000"/>
                      <a:headEnd/>
                      <a:tailEnd/>
                    </a:ln>
                  </pic:spPr>
                </pic:pic>
              </a:graphicData>
            </a:graphic>
          </wp:inline>
        </w:drawing>
      </w:r>
    </w:p>
    <w:p w:rsidR="00D47A26" w:rsidRDefault="00D47A26" w:rsidP="00F72B4C">
      <w:pPr>
        <w:spacing w:beforeLines="50" w:afterLines="50" w:line="360" w:lineRule="auto"/>
        <w:rPr>
          <w:rFonts w:ascii="Calibri" w:hAnsi="Calibri"/>
          <w:b/>
          <w:sz w:val="28"/>
          <w:szCs w:val="28"/>
          <w:lang w:eastAsia="zh-CN"/>
        </w:rPr>
      </w:pPr>
      <w:r>
        <w:rPr>
          <w:rFonts w:ascii="微软雅黑" w:eastAsia="微软雅黑" w:hAnsi="微软雅黑" w:hint="eastAsia"/>
          <w:sz w:val="28"/>
          <w:szCs w:val="28"/>
          <w:lang w:eastAsia="zh-CN"/>
        </w:rPr>
        <w:t xml:space="preserve">           ●</w:t>
      </w:r>
      <w:r>
        <w:rPr>
          <w:rFonts w:ascii="Calibri" w:hAnsi="Calibri" w:hint="eastAsia"/>
          <w:bCs/>
          <w:sz w:val="30"/>
          <w:szCs w:val="24"/>
          <w:lang w:eastAsia="zh-CN"/>
        </w:rPr>
        <w:t xml:space="preserve">     </w:t>
      </w:r>
      <w:r w:rsidRPr="00D47A26">
        <w:rPr>
          <w:rFonts w:ascii="Calibri" w:hAnsi="Calibri" w:hint="eastAsia"/>
          <w:b/>
          <w:sz w:val="30"/>
          <w:szCs w:val="24"/>
          <w:lang w:eastAsia="zh-CN"/>
        </w:rPr>
        <w:t xml:space="preserve"> </w:t>
      </w:r>
      <w:r w:rsidRPr="00D47A26">
        <w:rPr>
          <w:rFonts w:ascii="Calibri" w:hAnsi="Calibri" w:hint="eastAsia"/>
          <w:b/>
          <w:sz w:val="28"/>
          <w:szCs w:val="28"/>
          <w:lang w:eastAsia="zh-CN"/>
        </w:rPr>
        <w:t>F</w:t>
      </w:r>
      <w:r w:rsidRPr="00D47A26">
        <w:rPr>
          <w:rFonts w:ascii="Calibri" w:hAnsi="Calibri"/>
          <w:b/>
          <w:sz w:val="28"/>
          <w:szCs w:val="28"/>
          <w:lang w:eastAsia="zh-CN"/>
        </w:rPr>
        <w:t xml:space="preserve">unction </w:t>
      </w:r>
      <w:r w:rsidRPr="00D47A26">
        <w:rPr>
          <w:rFonts w:ascii="Calibri" w:hAnsi="Calibri" w:hint="eastAsia"/>
          <w:b/>
          <w:sz w:val="28"/>
          <w:szCs w:val="28"/>
          <w:lang w:eastAsia="zh-CN"/>
        </w:rPr>
        <w:t>3</w:t>
      </w:r>
      <w:r w:rsidRPr="00D47A26">
        <w:rPr>
          <w:rFonts w:ascii="Calibri" w:hAnsi="Calibri"/>
          <w:b/>
          <w:sz w:val="28"/>
          <w:szCs w:val="28"/>
          <w:lang w:eastAsia="zh-CN"/>
        </w:rPr>
        <w:t xml:space="preserve"> </w:t>
      </w:r>
      <w:r w:rsidRPr="00D47A26">
        <w:rPr>
          <w:rFonts w:ascii="Calibri" w:hAnsi="Calibri" w:hint="eastAsia"/>
          <w:b/>
          <w:sz w:val="28"/>
          <w:szCs w:val="28"/>
          <w:lang w:eastAsia="zh-CN"/>
        </w:rPr>
        <w:t xml:space="preserve">:    </w:t>
      </w:r>
      <w:r>
        <w:rPr>
          <w:rFonts w:ascii="Calibri" w:hAnsi="Calibri" w:hint="eastAsia"/>
          <w:b/>
          <w:sz w:val="28"/>
          <w:szCs w:val="28"/>
          <w:lang w:eastAsia="zh-CN"/>
        </w:rPr>
        <w:t>Deliver Goods</w:t>
      </w:r>
    </w:p>
    <w:p w:rsidR="00D47A26" w:rsidRPr="00D47A26" w:rsidRDefault="00D47A26" w:rsidP="00F72B4C">
      <w:pPr>
        <w:spacing w:beforeLines="50" w:afterLines="50" w:line="360" w:lineRule="auto"/>
        <w:rPr>
          <w:rFonts w:ascii="Calibri" w:hAnsi="Calibri"/>
          <w:b/>
          <w:szCs w:val="24"/>
          <w:lang w:eastAsia="zh-CN"/>
        </w:rPr>
      </w:pPr>
      <w:r>
        <w:rPr>
          <w:rFonts w:ascii="Calibri" w:hAnsi="Calibri" w:hint="eastAsia"/>
          <w:b/>
          <w:sz w:val="28"/>
          <w:szCs w:val="28"/>
          <w:lang w:eastAsia="zh-CN"/>
        </w:rPr>
        <w:t xml:space="preserve">                    </w:t>
      </w:r>
      <w:r w:rsidRPr="00D47A26">
        <w:rPr>
          <w:rFonts w:ascii="Calibri" w:hAnsi="Calibri" w:hint="eastAsia"/>
          <w:b/>
          <w:szCs w:val="24"/>
          <w:lang w:eastAsia="zh-CN"/>
        </w:rPr>
        <w:t xml:space="preserve">  </w:t>
      </w:r>
      <w:r w:rsidRPr="00D47A26">
        <w:rPr>
          <w:rFonts w:ascii="Calibri" w:hAnsi="Calibri"/>
          <w:b/>
          <w:szCs w:val="24"/>
          <w:lang w:eastAsia="zh-CN"/>
        </w:rPr>
        <w:t>S</w:t>
      </w:r>
      <w:r w:rsidRPr="00D47A26">
        <w:rPr>
          <w:rFonts w:ascii="Calibri" w:hAnsi="Calibri" w:hint="eastAsia"/>
          <w:b/>
          <w:szCs w:val="24"/>
          <w:lang w:eastAsia="zh-CN"/>
        </w:rPr>
        <w:t>tep1:</w:t>
      </w:r>
    </w:p>
    <w:p w:rsidR="00D47A26" w:rsidRDefault="00D47A26" w:rsidP="00D47A26">
      <w:pPr>
        <w:rPr>
          <w:rFonts w:asciiTheme="minorHAnsi" w:hAnsiTheme="minorHAnsi"/>
          <w:lang w:eastAsia="zh-CN"/>
        </w:rPr>
      </w:pPr>
      <w:r>
        <w:rPr>
          <w:rFonts w:hint="eastAsia"/>
          <w:lang w:eastAsia="zh-CN"/>
        </w:rPr>
        <w:t xml:space="preserve">                                  </w:t>
      </w:r>
      <w:r>
        <w:rPr>
          <w:rFonts w:asciiTheme="minorHAnsi" w:hAnsiTheme="minorHAnsi" w:hint="eastAsia"/>
          <w:lang w:eastAsia="zh-CN"/>
        </w:rPr>
        <w:t xml:space="preserve">When we click on the </w:t>
      </w:r>
      <w:r>
        <w:rPr>
          <w:rFonts w:asciiTheme="minorHAnsi" w:hAnsiTheme="minorHAnsi"/>
          <w:lang w:eastAsia="zh-CN"/>
        </w:rPr>
        <w:t>“</w:t>
      </w:r>
      <w:r>
        <w:rPr>
          <w:rFonts w:asciiTheme="minorHAnsi" w:hAnsiTheme="minorHAnsi" w:hint="eastAsia"/>
          <w:lang w:eastAsia="zh-CN"/>
        </w:rPr>
        <w:t>Unshipped Orders</w:t>
      </w:r>
      <w:r>
        <w:rPr>
          <w:rFonts w:asciiTheme="minorHAnsi" w:hAnsiTheme="minorHAnsi"/>
          <w:lang w:eastAsia="zh-CN"/>
        </w:rPr>
        <w:t>”</w:t>
      </w:r>
      <w:r>
        <w:rPr>
          <w:rFonts w:asciiTheme="minorHAnsi" w:hAnsiTheme="minorHAnsi" w:hint="eastAsia"/>
          <w:lang w:eastAsia="zh-CN"/>
        </w:rPr>
        <w:t xml:space="preserve"> we will go to page</w:t>
      </w:r>
    </w:p>
    <w:p w:rsidR="00D47A26" w:rsidRDefault="00D47A26" w:rsidP="00C26410">
      <w:pPr>
        <w:ind w:left="1440" w:hangingChars="600" w:hanging="1440"/>
        <w:rPr>
          <w:rFonts w:asciiTheme="minorHAnsi" w:hAnsiTheme="minorHAnsi"/>
          <w:lang w:eastAsia="zh-CN"/>
        </w:rPr>
      </w:pPr>
      <w:r>
        <w:rPr>
          <w:rFonts w:asciiTheme="minorHAnsi" w:hAnsiTheme="minorHAnsi" w:hint="eastAsia"/>
          <w:lang w:eastAsia="zh-CN"/>
        </w:rPr>
        <w:t xml:space="preserve">                          </w:t>
      </w:r>
      <w:r>
        <w:rPr>
          <w:rFonts w:asciiTheme="minorHAnsi" w:hAnsiTheme="minorHAnsi"/>
          <w:lang w:eastAsia="zh-CN"/>
        </w:rPr>
        <w:t>“</w:t>
      </w:r>
      <w:hyperlink r:id="rId33" w:history="1">
        <w:r w:rsidRPr="00D47A26">
          <w:rPr>
            <w:rFonts w:asciiTheme="minorHAnsi" w:hAnsiTheme="minorHAnsi"/>
          </w:rPr>
          <w:t>http://localhost/shopping/unshiporder.php</w:t>
        </w:r>
      </w:hyperlink>
      <w:r>
        <w:rPr>
          <w:rFonts w:asciiTheme="minorHAnsi" w:hAnsiTheme="minorHAnsi"/>
          <w:lang w:eastAsia="zh-CN"/>
        </w:rPr>
        <w:t>”</w:t>
      </w:r>
      <w:r w:rsidR="00C26410">
        <w:rPr>
          <w:rFonts w:asciiTheme="minorHAnsi" w:hAnsiTheme="minorHAnsi" w:hint="eastAsia"/>
          <w:lang w:eastAsia="zh-CN"/>
        </w:rPr>
        <w:t xml:space="preserve"> (Function2 of </w:t>
      </w:r>
      <w:r w:rsidR="00C26410">
        <w:rPr>
          <w:rFonts w:asciiTheme="minorHAnsi" w:hAnsiTheme="minorHAnsi"/>
          <w:lang w:eastAsia="zh-CN"/>
        </w:rPr>
        <w:t>Administrator</w:t>
      </w:r>
      <w:r w:rsidR="00C26410">
        <w:rPr>
          <w:rFonts w:asciiTheme="minorHAnsi" w:hAnsiTheme="minorHAnsi" w:hint="eastAsia"/>
          <w:lang w:eastAsia="zh-CN"/>
        </w:rPr>
        <w:t xml:space="preserve">). </w:t>
      </w:r>
    </w:p>
    <w:p w:rsidR="003D336C" w:rsidRDefault="003D336C" w:rsidP="003D336C">
      <w:pPr>
        <w:spacing w:after="240" w:line="360" w:lineRule="auto"/>
        <w:ind w:leftChars="200" w:left="480" w:firstLineChars="350" w:firstLine="843"/>
        <w:rPr>
          <w:rFonts w:ascii="Calibri" w:eastAsia="宋体" w:hAnsi="Calibri"/>
          <w:b/>
          <w:lang w:eastAsia="zh-CN"/>
        </w:rPr>
      </w:pPr>
      <w:r>
        <w:rPr>
          <w:rFonts w:ascii="Calibri" w:eastAsia="宋体" w:hAnsi="Calibri"/>
          <w:b/>
          <w:lang w:eastAsia="zh-CN"/>
        </w:rPr>
        <w:t>Step2:</w:t>
      </w:r>
    </w:p>
    <w:p w:rsidR="00544F32" w:rsidRDefault="003D336C" w:rsidP="003D336C">
      <w:pPr>
        <w:spacing w:after="240" w:line="360" w:lineRule="auto"/>
        <w:ind w:leftChars="550" w:left="1320" w:firstLineChars="50" w:firstLine="120"/>
        <w:rPr>
          <w:rFonts w:ascii="Calibri" w:eastAsia="宋体" w:hAnsi="Calibri" w:hint="eastAsia"/>
          <w:bCs/>
          <w:lang w:eastAsia="zh-CN"/>
        </w:rPr>
      </w:pPr>
      <w:r>
        <w:rPr>
          <w:rFonts w:ascii="Calibri" w:eastAsia="宋体" w:hAnsi="Calibri" w:hint="eastAsia"/>
          <w:bCs/>
          <w:lang w:eastAsia="zh-CN"/>
        </w:rPr>
        <w:t xml:space="preserve">   </w:t>
      </w:r>
      <w:r>
        <w:rPr>
          <w:rFonts w:ascii="Calibri" w:eastAsia="宋体" w:hAnsi="Calibri"/>
          <w:bCs/>
          <w:lang w:eastAsia="zh-CN"/>
        </w:rPr>
        <w:t>Click “</w:t>
      </w:r>
      <w:r>
        <w:rPr>
          <w:rFonts w:ascii="Calibri" w:eastAsia="宋体" w:hAnsi="Calibri" w:hint="eastAsia"/>
          <w:bCs/>
          <w:lang w:eastAsia="zh-CN"/>
        </w:rPr>
        <w:t>Ship</w:t>
      </w:r>
      <w:r>
        <w:rPr>
          <w:rFonts w:ascii="Calibri" w:eastAsia="宋体" w:hAnsi="Calibri"/>
          <w:bCs/>
          <w:lang w:eastAsia="zh-CN"/>
        </w:rPr>
        <w:t>”</w:t>
      </w:r>
      <w:r>
        <w:rPr>
          <w:rFonts w:ascii="Calibri" w:eastAsia="宋体" w:hAnsi="Calibri" w:hint="eastAsia"/>
          <w:bCs/>
          <w:lang w:eastAsia="zh-CN"/>
        </w:rPr>
        <w:t xml:space="preserve"> button when we can deliver the goods and the users can                   see the status about it. And the good will decrease in the database. </w:t>
      </w:r>
    </w:p>
    <w:p w:rsidR="00821E2D" w:rsidRDefault="00821E2D" w:rsidP="00821E2D">
      <w:pPr>
        <w:spacing w:after="240" w:line="360" w:lineRule="auto"/>
        <w:ind w:leftChars="200" w:left="480" w:firstLineChars="350" w:firstLine="843"/>
        <w:rPr>
          <w:rFonts w:ascii="Calibri" w:eastAsia="宋体" w:hAnsi="Calibri"/>
          <w:b/>
          <w:lang w:eastAsia="zh-CN"/>
        </w:rPr>
      </w:pPr>
      <w:r>
        <w:rPr>
          <w:rFonts w:ascii="Calibri" w:eastAsia="宋体" w:hAnsi="Calibri"/>
          <w:b/>
          <w:lang w:eastAsia="zh-CN"/>
        </w:rPr>
        <w:t>Step</w:t>
      </w:r>
      <w:r>
        <w:rPr>
          <w:rFonts w:ascii="Calibri" w:eastAsia="宋体" w:hAnsi="Calibri" w:hint="eastAsia"/>
          <w:b/>
          <w:lang w:eastAsia="zh-CN"/>
        </w:rPr>
        <w:t>3</w:t>
      </w:r>
      <w:r>
        <w:rPr>
          <w:rFonts w:ascii="Calibri" w:eastAsia="宋体" w:hAnsi="Calibri"/>
          <w:b/>
          <w:lang w:eastAsia="zh-CN"/>
        </w:rPr>
        <w:t>:</w:t>
      </w:r>
    </w:p>
    <w:p w:rsidR="00C26410" w:rsidRDefault="00821E2D" w:rsidP="00C26410">
      <w:pPr>
        <w:spacing w:after="240" w:line="360" w:lineRule="auto"/>
        <w:ind w:leftChars="550" w:left="1320" w:firstLineChars="50" w:firstLine="120"/>
        <w:rPr>
          <w:rFonts w:ascii="Calibri" w:eastAsia="宋体" w:hAnsi="Calibri" w:hint="eastAsia"/>
          <w:bCs/>
          <w:lang w:eastAsia="zh-CN"/>
        </w:rPr>
      </w:pPr>
      <w:r>
        <w:rPr>
          <w:rFonts w:ascii="Calibri" w:eastAsia="宋体" w:hAnsi="Calibri" w:hint="eastAsia"/>
          <w:bCs/>
          <w:lang w:eastAsia="zh-CN"/>
        </w:rPr>
        <w:t xml:space="preserve">   Select which company to send </w:t>
      </w:r>
      <w:proofErr w:type="spellStart"/>
      <w:r>
        <w:rPr>
          <w:rFonts w:ascii="Calibri" w:eastAsia="宋体" w:hAnsi="Calibri" w:hint="eastAsia"/>
          <w:bCs/>
          <w:lang w:eastAsia="zh-CN"/>
        </w:rPr>
        <w:t>the</w:t>
      </w:r>
      <w:proofErr w:type="spellEnd"/>
      <w:r>
        <w:rPr>
          <w:rFonts w:ascii="Calibri" w:eastAsia="宋体" w:hAnsi="Calibri" w:hint="eastAsia"/>
          <w:bCs/>
          <w:lang w:eastAsia="zh-CN"/>
        </w:rPr>
        <w:t xml:space="preserve"> goods. Then you will get a tracking number, which the customer can follow it.</w:t>
      </w:r>
      <w:r w:rsidR="00C26410" w:rsidRPr="00C26410">
        <w:rPr>
          <w:rFonts w:ascii="Calibri" w:eastAsia="宋体" w:hAnsi="Calibri" w:hint="eastAsia"/>
          <w:bCs/>
          <w:lang w:eastAsia="zh-CN"/>
        </w:rPr>
        <w:drawing>
          <wp:anchor distT="0" distB="0" distL="114300" distR="114300" simplePos="0" relativeHeight="251804160" behindDoc="0" locked="0" layoutInCell="1" allowOverlap="1">
            <wp:simplePos x="0" y="0"/>
            <wp:positionH relativeFrom="column">
              <wp:posOffset>968867</wp:posOffset>
            </wp:positionH>
            <wp:positionV relativeFrom="paragraph">
              <wp:posOffset>952491</wp:posOffset>
            </wp:positionV>
            <wp:extent cx="3735141" cy="1783724"/>
            <wp:effectExtent l="19050" t="0" r="0" b="0"/>
            <wp:wrapTopAndBottom/>
            <wp:docPr id="23" name="图片 7" descr="D:\360data\重要数据\我的文档\Tencent Files\1296875661\FileRecv\selec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360data\重要数据\我的文档\Tencent Files\1296875661\FileRecv\select-ems.png"/>
                    <pic:cNvPicPr>
                      <a:picLocks noChangeAspect="1" noChangeArrowheads="1"/>
                    </pic:cNvPicPr>
                  </pic:nvPicPr>
                  <pic:blipFill>
                    <a:blip r:embed="rId34"/>
                    <a:srcRect/>
                    <a:stretch>
                      <a:fillRect/>
                    </a:stretch>
                  </pic:blipFill>
                  <pic:spPr bwMode="auto">
                    <a:xfrm>
                      <a:off x="0" y="0"/>
                      <a:ext cx="3735141" cy="1783724"/>
                    </a:xfrm>
                    <a:prstGeom prst="rect">
                      <a:avLst/>
                    </a:prstGeom>
                    <a:noFill/>
                    <a:ln w="9525">
                      <a:noFill/>
                      <a:miter lim="800000"/>
                      <a:headEnd/>
                      <a:tailEnd/>
                    </a:ln>
                  </pic:spPr>
                </pic:pic>
              </a:graphicData>
            </a:graphic>
          </wp:anchor>
        </w:drawing>
      </w:r>
    </w:p>
    <w:p w:rsidR="00544F32" w:rsidRDefault="00544F32" w:rsidP="00F72B4C">
      <w:pPr>
        <w:pStyle w:val="2"/>
        <w:spacing w:beforeLines="50" w:beforeAutospacing="0" w:afterLines="50" w:afterAutospacing="0"/>
        <w:ind w:leftChars="397" w:left="953" w:firstLine="7"/>
        <w:rPr>
          <w:rFonts w:ascii="Calibri" w:hAnsi="Calibri"/>
          <w:sz w:val="28"/>
          <w:szCs w:val="28"/>
          <w:lang w:eastAsia="zh-CN"/>
        </w:rPr>
      </w:pPr>
      <w:r>
        <w:rPr>
          <w:rFonts w:ascii="微软雅黑" w:eastAsia="微软雅黑" w:hAnsi="微软雅黑" w:hint="eastAsia"/>
          <w:sz w:val="28"/>
          <w:szCs w:val="28"/>
          <w:lang w:eastAsia="zh-CN"/>
        </w:rPr>
        <w:lastRenderedPageBreak/>
        <w:t>●</w:t>
      </w:r>
      <w:r>
        <w:rPr>
          <w:rFonts w:ascii="Calibri" w:hAnsi="Calibri" w:hint="eastAsia"/>
          <w:bCs/>
          <w:sz w:val="30"/>
          <w:szCs w:val="24"/>
          <w:lang w:eastAsia="zh-CN"/>
        </w:rPr>
        <w:t xml:space="preserve">     </w:t>
      </w:r>
      <w:r>
        <w:rPr>
          <w:rFonts w:ascii="Calibri" w:hAnsi="Calibri" w:hint="eastAsia"/>
          <w:b w:val="0"/>
          <w:sz w:val="30"/>
          <w:szCs w:val="24"/>
          <w:lang w:eastAsia="zh-CN"/>
        </w:rPr>
        <w:t xml:space="preserve">  </w:t>
      </w:r>
      <w:r w:rsidR="003D336C">
        <w:rPr>
          <w:rFonts w:ascii="Calibri" w:hAnsi="Calibri"/>
          <w:sz w:val="28"/>
          <w:szCs w:val="28"/>
          <w:lang w:eastAsia="zh-CN"/>
        </w:rPr>
        <w:t xml:space="preserve">Function </w:t>
      </w:r>
      <w:r w:rsidR="003D336C">
        <w:rPr>
          <w:rFonts w:ascii="Calibri" w:hAnsi="Calibri" w:hint="eastAsia"/>
          <w:sz w:val="28"/>
          <w:szCs w:val="28"/>
          <w:lang w:eastAsia="zh-CN"/>
        </w:rPr>
        <w:t>4</w:t>
      </w:r>
      <w:r>
        <w:rPr>
          <w:rFonts w:ascii="Calibri" w:hAnsi="Calibri"/>
          <w:sz w:val="28"/>
          <w:szCs w:val="28"/>
          <w:lang w:eastAsia="zh-CN"/>
        </w:rPr>
        <w:t xml:space="preserve"> </w:t>
      </w:r>
      <w:r>
        <w:rPr>
          <w:rFonts w:ascii="Calibri" w:hAnsi="Calibri" w:hint="eastAsia"/>
          <w:sz w:val="28"/>
          <w:szCs w:val="28"/>
          <w:lang w:eastAsia="zh-CN"/>
        </w:rPr>
        <w:t xml:space="preserve">:    </w:t>
      </w:r>
      <w:r w:rsidR="003D336C">
        <w:rPr>
          <w:rFonts w:ascii="Calibri" w:hAnsi="Calibri" w:hint="eastAsia"/>
          <w:sz w:val="28"/>
          <w:szCs w:val="28"/>
          <w:lang w:eastAsia="zh-CN"/>
        </w:rPr>
        <w:t>Modify Items</w:t>
      </w:r>
    </w:p>
    <w:p w:rsidR="00544F32" w:rsidRDefault="00544F32" w:rsidP="00F72B4C">
      <w:pPr>
        <w:spacing w:beforeLines="50" w:afterLines="50" w:line="360" w:lineRule="auto"/>
        <w:ind w:leftChars="392" w:left="941" w:firstLineChars="207" w:firstLine="497"/>
        <w:rPr>
          <w:rFonts w:ascii="Calibri" w:eastAsia="宋体" w:hAnsi="Calibri" w:hint="eastAsia"/>
          <w:szCs w:val="24"/>
          <w:lang w:eastAsia="zh-CN"/>
        </w:rPr>
      </w:pPr>
      <w:r>
        <w:rPr>
          <w:rFonts w:ascii="Calibri" w:hAnsi="Calibri"/>
          <w:szCs w:val="24"/>
        </w:rPr>
        <w:t>When you click the</w:t>
      </w:r>
      <w:r w:rsidR="003D336C">
        <w:rPr>
          <w:rFonts w:ascii="Calibri" w:hAnsi="Calibri" w:hint="eastAsia"/>
          <w:szCs w:val="24"/>
          <w:lang w:eastAsia="zh-CN"/>
        </w:rPr>
        <w:t xml:space="preserve"> </w:t>
      </w:r>
      <w:r>
        <w:rPr>
          <w:rFonts w:ascii="Calibri" w:eastAsia="宋体" w:hAnsi="Calibri"/>
          <w:szCs w:val="24"/>
          <w:lang w:eastAsia="zh-CN"/>
        </w:rPr>
        <w:t>“</w:t>
      </w:r>
      <w:r w:rsidR="003D336C">
        <w:rPr>
          <w:rFonts w:ascii="Calibri" w:eastAsia="宋体" w:hAnsi="Calibri" w:hint="eastAsia"/>
          <w:szCs w:val="24"/>
          <w:lang w:eastAsia="zh-CN"/>
        </w:rPr>
        <w:t xml:space="preserve">Modify </w:t>
      </w:r>
      <w:proofErr w:type="gramStart"/>
      <w:r w:rsidR="003D336C">
        <w:rPr>
          <w:rFonts w:ascii="Calibri" w:eastAsia="宋体" w:hAnsi="Calibri" w:hint="eastAsia"/>
          <w:szCs w:val="24"/>
          <w:lang w:eastAsia="zh-CN"/>
        </w:rPr>
        <w:t>Items</w:t>
      </w:r>
      <w:r>
        <w:rPr>
          <w:rFonts w:ascii="Calibri" w:eastAsia="宋体" w:hAnsi="Calibri"/>
          <w:szCs w:val="24"/>
          <w:lang w:eastAsia="zh-CN"/>
        </w:rPr>
        <w:t>”,</w:t>
      </w:r>
      <w:proofErr w:type="gramEnd"/>
      <w:r>
        <w:rPr>
          <w:rFonts w:ascii="Calibri" w:hAnsi="Calibri"/>
          <w:szCs w:val="24"/>
        </w:rPr>
        <w:t xml:space="preserve"> </w:t>
      </w:r>
      <w:r w:rsidR="003D336C">
        <w:rPr>
          <w:rFonts w:ascii="Calibri" w:eastAsia="宋体" w:hAnsi="Calibri" w:hint="eastAsia"/>
          <w:szCs w:val="24"/>
          <w:lang w:eastAsia="zh-CN"/>
        </w:rPr>
        <w:t xml:space="preserve">and you can modify the information about the items such as price and delete them. </w:t>
      </w:r>
      <w:r>
        <w:rPr>
          <w:rFonts w:ascii="Calibri" w:hAnsi="Calibri"/>
          <w:szCs w:val="24"/>
        </w:rPr>
        <w:t xml:space="preserve">After you click the </w:t>
      </w:r>
      <w:r>
        <w:rPr>
          <w:rFonts w:ascii="Calibri" w:eastAsia="宋体" w:hAnsi="Calibri"/>
          <w:szCs w:val="24"/>
          <w:lang w:eastAsia="zh-CN"/>
        </w:rPr>
        <w:t>submit</w:t>
      </w:r>
      <w:r>
        <w:rPr>
          <w:rFonts w:ascii="Calibri" w:hAnsi="Calibri"/>
          <w:szCs w:val="24"/>
        </w:rPr>
        <w:t xml:space="preserve"> button, the server will detect the form, full to submit. Then the server updates the information in the database </w:t>
      </w:r>
      <w:r>
        <w:rPr>
          <w:rFonts w:ascii="Calibri" w:eastAsia="宋体" w:hAnsi="Calibri"/>
          <w:szCs w:val="24"/>
          <w:lang w:eastAsia="zh-CN"/>
        </w:rPr>
        <w:t>after submit form.</w:t>
      </w:r>
    </w:p>
    <w:p w:rsidR="00C26410" w:rsidRDefault="00C26410" w:rsidP="00C26410">
      <w:pPr>
        <w:spacing w:beforeLines="50" w:afterLines="50" w:line="360" w:lineRule="auto"/>
        <w:rPr>
          <w:rFonts w:ascii="Calibri" w:eastAsia="宋体" w:hAnsi="Calibri"/>
          <w:szCs w:val="24"/>
          <w:lang w:eastAsia="zh-CN"/>
        </w:rPr>
      </w:pPr>
      <w:r>
        <w:rPr>
          <w:rFonts w:ascii="Calibri" w:eastAsia="宋体" w:hAnsi="Calibri"/>
          <w:noProof/>
          <w:szCs w:val="24"/>
          <w:lang w:eastAsia="zh-CN"/>
        </w:rPr>
        <w:drawing>
          <wp:inline distT="0" distB="0" distL="0" distR="0">
            <wp:extent cx="5486400" cy="3877200"/>
            <wp:effectExtent l="19050" t="0" r="0" b="0"/>
            <wp:docPr id="24" name="图片 14" descr="D:\360data\重要数据\我的文档\Tencent Files\1296875661\FileRecv\modify&amp;delete-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360data\重要数据\我的文档\Tencent Files\1296875661\FileRecv\modify&amp;delete-item.png"/>
                    <pic:cNvPicPr>
                      <a:picLocks noChangeAspect="1" noChangeArrowheads="1"/>
                    </pic:cNvPicPr>
                  </pic:nvPicPr>
                  <pic:blipFill>
                    <a:blip r:embed="rId35"/>
                    <a:srcRect/>
                    <a:stretch>
                      <a:fillRect/>
                    </a:stretch>
                  </pic:blipFill>
                  <pic:spPr bwMode="auto">
                    <a:xfrm>
                      <a:off x="0" y="0"/>
                      <a:ext cx="5486400" cy="3877200"/>
                    </a:xfrm>
                    <a:prstGeom prst="rect">
                      <a:avLst/>
                    </a:prstGeom>
                    <a:noFill/>
                    <a:ln w="9525">
                      <a:noFill/>
                      <a:miter lim="800000"/>
                      <a:headEnd/>
                      <a:tailEnd/>
                    </a:ln>
                  </pic:spPr>
                </pic:pic>
              </a:graphicData>
            </a:graphic>
          </wp:inline>
        </w:drawing>
      </w:r>
    </w:p>
    <w:p w:rsidR="00544F32" w:rsidRDefault="00544F32" w:rsidP="00F72B4C">
      <w:pPr>
        <w:numPr>
          <w:ilvl w:val="0"/>
          <w:numId w:val="1"/>
        </w:numPr>
        <w:tabs>
          <w:tab w:val="clear" w:pos="840"/>
          <w:tab w:val="left" w:pos="960"/>
        </w:tabs>
        <w:spacing w:beforeLines="50" w:afterLines="50"/>
        <w:ind w:left="960" w:hanging="720"/>
        <w:rPr>
          <w:rFonts w:ascii="Calibri" w:eastAsia="宋体" w:hAnsi="Calibri"/>
          <w:b/>
          <w:sz w:val="32"/>
          <w:szCs w:val="28"/>
          <w:lang w:eastAsia="zh-CN"/>
        </w:rPr>
      </w:pPr>
      <w:r>
        <w:rPr>
          <w:rFonts w:ascii="Calibri" w:eastAsia="宋体" w:hAnsi="Calibri"/>
          <w:b/>
          <w:sz w:val="32"/>
          <w:szCs w:val="28"/>
          <w:lang w:eastAsia="zh-CN"/>
        </w:rPr>
        <w:t>Introduction</w:t>
      </w:r>
    </w:p>
    <w:p w:rsidR="00544F32" w:rsidRDefault="00544F32" w:rsidP="00F72B4C">
      <w:pPr>
        <w:numPr>
          <w:ilvl w:val="1"/>
          <w:numId w:val="1"/>
        </w:numPr>
        <w:tabs>
          <w:tab w:val="clear" w:pos="1440"/>
        </w:tabs>
        <w:spacing w:beforeLines="50" w:afterLines="50"/>
        <w:ind w:leftChars="400" w:left="960" w:firstLine="0"/>
        <w:rPr>
          <w:rFonts w:ascii="Calibri" w:eastAsia="宋体" w:hAnsi="Calibri"/>
          <w:b/>
          <w:sz w:val="30"/>
          <w:lang w:eastAsia="zh-CN"/>
        </w:rPr>
      </w:pPr>
      <w:r>
        <w:rPr>
          <w:rFonts w:ascii="Calibri" w:eastAsia="宋体" w:hAnsi="Calibri" w:hint="eastAsia"/>
          <w:b/>
          <w:sz w:val="30"/>
          <w:lang w:eastAsia="zh-CN"/>
        </w:rPr>
        <w:t xml:space="preserve">      </w:t>
      </w:r>
      <w:r>
        <w:rPr>
          <w:rFonts w:ascii="Calibri" w:hAnsi="Calibri"/>
          <w:b/>
          <w:sz w:val="30"/>
        </w:rPr>
        <w:t>Statement of Problem</w:t>
      </w:r>
    </w:p>
    <w:p w:rsidR="00544F32" w:rsidRDefault="00544F32" w:rsidP="00F72B4C">
      <w:pPr>
        <w:numPr>
          <w:ilvl w:val="0"/>
          <w:numId w:val="15"/>
        </w:numPr>
        <w:spacing w:beforeLines="50" w:afterLines="50"/>
        <w:ind w:leftChars="400" w:left="960" w:firstLine="0"/>
        <w:rPr>
          <w:rStyle w:val="apple-style-span"/>
          <w:rFonts w:ascii="Calibri" w:eastAsia="宋体" w:hAnsi="Calibri"/>
          <w:lang w:eastAsia="zh-CN"/>
        </w:rPr>
      </w:pPr>
      <w:r>
        <w:rPr>
          <w:rStyle w:val="apple-style-span"/>
          <w:rFonts w:ascii="Calibri" w:hAnsi="Calibri"/>
        </w:rPr>
        <w:t>Despite the fact that the current running system is able to</w:t>
      </w:r>
      <w:r w:rsidR="003D336C" w:rsidRPr="003D336C">
        <w:rPr>
          <w:rStyle w:val="apple-style-span"/>
          <w:rFonts w:ascii="Calibri" w:hAnsi="Calibri" w:hint="eastAsia"/>
          <w:lang w:eastAsia="zh-CN"/>
        </w:rPr>
        <w:t xml:space="preserve"> </w:t>
      </w:r>
      <w:r w:rsidR="003D336C">
        <w:rPr>
          <w:rStyle w:val="apple-style-span"/>
          <w:rFonts w:ascii="Calibri" w:hAnsi="Calibri" w:hint="eastAsia"/>
          <w:lang w:eastAsia="zh-CN"/>
        </w:rPr>
        <w:t>almost</w:t>
      </w:r>
      <w:r>
        <w:rPr>
          <w:rStyle w:val="apple-style-span"/>
          <w:rFonts w:ascii="Calibri" w:hAnsi="Calibri"/>
        </w:rPr>
        <w:t xml:space="preserve"> satisfy the </w:t>
      </w:r>
      <w:r w:rsidR="00B475CE">
        <w:rPr>
          <w:rStyle w:val="apple-style-span"/>
          <w:rFonts w:ascii="Calibri" w:hAnsi="Calibri" w:hint="eastAsia"/>
          <w:lang w:eastAsia="zh-CN"/>
        </w:rPr>
        <w:t xml:space="preserve">main </w:t>
      </w:r>
      <w:r>
        <w:rPr>
          <w:rStyle w:val="apple-style-span"/>
          <w:rFonts w:ascii="Calibri" w:hAnsi="Calibri"/>
        </w:rPr>
        <w:t xml:space="preserve">demands of our work with respect to the </w:t>
      </w:r>
      <w:r w:rsidR="003D336C">
        <w:rPr>
          <w:rStyle w:val="apple-style-span"/>
          <w:rFonts w:ascii="Calibri" w:hAnsi="Calibri" w:hint="eastAsia"/>
          <w:lang w:eastAsia="zh-CN"/>
        </w:rPr>
        <w:t>shopping</w:t>
      </w:r>
      <w:r>
        <w:rPr>
          <w:rStyle w:val="apple-style-span"/>
          <w:rFonts w:ascii="Calibri" w:hAnsi="Calibri"/>
        </w:rPr>
        <w:t xml:space="preserve"> management, there exist amounts of unavoidable flaws</w:t>
      </w:r>
      <w:r>
        <w:rPr>
          <w:rStyle w:val="apple-style-span"/>
          <w:rFonts w:ascii="Calibri" w:eastAsia="宋体" w:hAnsi="Calibri"/>
          <w:lang w:eastAsia="zh-CN"/>
        </w:rPr>
        <w:t>.</w:t>
      </w:r>
    </w:p>
    <w:p w:rsidR="00544F32" w:rsidRDefault="00544F32" w:rsidP="00F72B4C">
      <w:pPr>
        <w:numPr>
          <w:ilvl w:val="0"/>
          <w:numId w:val="15"/>
        </w:numPr>
        <w:spacing w:beforeLines="50" w:afterLines="50"/>
        <w:ind w:leftChars="400" w:left="960" w:firstLine="0"/>
        <w:rPr>
          <w:rStyle w:val="apple-style-span"/>
          <w:rFonts w:ascii="Calibri" w:eastAsia="宋体" w:hAnsi="Calibri"/>
          <w:lang w:eastAsia="zh-CN"/>
        </w:rPr>
      </w:pPr>
      <w:r>
        <w:rPr>
          <w:rStyle w:val="apple-style-span"/>
          <w:rFonts w:ascii="Calibri" w:eastAsia="宋体" w:hAnsi="Calibri"/>
          <w:lang w:eastAsia="zh-CN"/>
        </w:rPr>
        <w:t>W</w:t>
      </w:r>
      <w:r>
        <w:rPr>
          <w:rStyle w:val="apple-style-span"/>
          <w:rFonts w:ascii="Calibri" w:hAnsi="Calibri"/>
        </w:rPr>
        <w:t xml:space="preserve">e have to install the relevant program on each computer, and the proceeding of installation is relatively complicated, which calls for engineers </w:t>
      </w:r>
      <w:proofErr w:type="gramStart"/>
      <w:r>
        <w:rPr>
          <w:rStyle w:val="apple-style-span"/>
          <w:rFonts w:ascii="Calibri" w:hAnsi="Calibri"/>
        </w:rPr>
        <w:t>with</w:t>
      </w:r>
      <w:proofErr w:type="gramEnd"/>
      <w:r>
        <w:rPr>
          <w:rStyle w:val="apple-style-span"/>
          <w:rFonts w:ascii="Calibri" w:hAnsi="Calibri"/>
        </w:rPr>
        <w:t xml:space="preserve"> computer expertise, thus in case of emergency when the computers break down, the work cannot be carried out until all the staff for maintenance are in the right place timely.</w:t>
      </w:r>
    </w:p>
    <w:p w:rsidR="00544F32" w:rsidRDefault="00544F32" w:rsidP="00F72B4C">
      <w:pPr>
        <w:numPr>
          <w:ilvl w:val="0"/>
          <w:numId w:val="15"/>
        </w:numPr>
        <w:spacing w:beforeLines="50" w:afterLines="50"/>
        <w:ind w:leftChars="400" w:left="960" w:firstLine="0"/>
        <w:rPr>
          <w:rFonts w:ascii="Calibri" w:eastAsia="宋体" w:hAnsi="Calibri"/>
          <w:lang w:eastAsia="zh-CN"/>
        </w:rPr>
      </w:pPr>
      <w:r>
        <w:rPr>
          <w:rStyle w:val="apple-style-span"/>
          <w:rFonts w:ascii="Calibri" w:eastAsia="宋体" w:hAnsi="Calibri"/>
          <w:lang w:eastAsia="zh-CN"/>
        </w:rPr>
        <w:t>F</w:t>
      </w:r>
      <w:r>
        <w:rPr>
          <w:rStyle w:val="apple-style-span"/>
          <w:rFonts w:ascii="Calibri" w:hAnsi="Calibri"/>
        </w:rPr>
        <w:t xml:space="preserve">or the system at present, when the managers do not in their turn, they </w:t>
      </w:r>
      <w:r>
        <w:rPr>
          <w:rStyle w:val="apple-style-span"/>
          <w:rFonts w:ascii="Calibri" w:hAnsi="Calibri"/>
        </w:rPr>
        <w:lastRenderedPageBreak/>
        <w:t>are avoided to operate the system or handle the transactions, and sometimes the managers should operate the system in outside web.</w:t>
      </w:r>
    </w:p>
    <w:p w:rsidR="00544F32" w:rsidRDefault="00544F32" w:rsidP="00F72B4C">
      <w:pPr>
        <w:numPr>
          <w:ilvl w:val="1"/>
          <w:numId w:val="1"/>
        </w:numPr>
        <w:tabs>
          <w:tab w:val="clear" w:pos="1440"/>
        </w:tabs>
        <w:spacing w:beforeLines="50" w:afterLines="50"/>
        <w:ind w:leftChars="400" w:left="960" w:firstLine="0"/>
        <w:rPr>
          <w:rFonts w:ascii="Calibri" w:eastAsia="宋体" w:hAnsi="Calibri"/>
          <w:b/>
          <w:sz w:val="30"/>
          <w:lang w:eastAsia="zh-CN"/>
        </w:rPr>
      </w:pPr>
      <w:r>
        <w:rPr>
          <w:rFonts w:ascii="Calibri" w:eastAsia="宋体" w:hAnsi="Calibri" w:hint="eastAsia"/>
          <w:b/>
          <w:sz w:val="30"/>
          <w:lang w:eastAsia="zh-CN"/>
        </w:rPr>
        <w:t xml:space="preserve">      </w:t>
      </w:r>
      <w:r>
        <w:rPr>
          <w:rFonts w:ascii="Calibri" w:eastAsia="宋体" w:hAnsi="Calibri"/>
          <w:b/>
          <w:sz w:val="30"/>
          <w:lang w:eastAsia="zh-CN"/>
        </w:rPr>
        <w:t>Objectives of the Study</w:t>
      </w:r>
    </w:p>
    <w:p w:rsidR="00544F32" w:rsidRDefault="00544F32" w:rsidP="00F72B4C">
      <w:pPr>
        <w:spacing w:beforeLines="50" w:afterLines="50"/>
        <w:ind w:leftChars="400" w:left="960"/>
        <w:rPr>
          <w:rFonts w:ascii="Calibri" w:eastAsia="宋体" w:hAnsi="Calibri"/>
          <w:szCs w:val="24"/>
          <w:lang w:eastAsia="zh-CN"/>
        </w:rPr>
      </w:pPr>
      <w:r>
        <w:rPr>
          <w:rFonts w:ascii="Calibri" w:hAnsi="Calibri"/>
          <w:szCs w:val="24"/>
        </w:rPr>
        <w:t xml:space="preserve">We want to develop an online </w:t>
      </w:r>
      <w:r w:rsidR="00B475CE">
        <w:rPr>
          <w:rFonts w:ascii="Calibri" w:hAnsi="Calibri" w:hint="eastAsia"/>
          <w:szCs w:val="24"/>
          <w:lang w:eastAsia="zh-CN"/>
        </w:rPr>
        <w:t>shopping</w:t>
      </w:r>
      <w:r>
        <w:rPr>
          <w:rFonts w:ascii="Calibri" w:hAnsi="Calibri"/>
          <w:szCs w:val="24"/>
        </w:rPr>
        <w:t xml:space="preserve"> management system which is based on B</w:t>
      </w:r>
      <w:r w:rsidR="00B475CE">
        <w:rPr>
          <w:rFonts w:ascii="Calibri" w:hAnsi="Calibri" w:hint="eastAsia"/>
          <w:szCs w:val="24"/>
          <w:lang w:eastAsia="zh-CN"/>
        </w:rPr>
        <w:t>/</w:t>
      </w:r>
      <w:r>
        <w:rPr>
          <w:rFonts w:ascii="Calibri" w:hAnsi="Calibri"/>
          <w:szCs w:val="24"/>
        </w:rPr>
        <w:t>S model</w:t>
      </w:r>
      <w:r>
        <w:rPr>
          <w:rFonts w:ascii="Calibri" w:eastAsia="宋体" w:hAnsi="Calibri"/>
          <w:szCs w:val="24"/>
          <w:lang w:eastAsia="zh-CN"/>
        </w:rPr>
        <w:t>. We aimed at working out a web application which help</w:t>
      </w:r>
      <w:r w:rsidR="00B475CE">
        <w:rPr>
          <w:rFonts w:ascii="Calibri" w:eastAsia="宋体" w:hAnsi="Calibri" w:hint="eastAsia"/>
          <w:szCs w:val="24"/>
          <w:lang w:eastAsia="zh-CN"/>
        </w:rPr>
        <w:t>s</w:t>
      </w:r>
      <w:r>
        <w:rPr>
          <w:rFonts w:ascii="Calibri" w:eastAsia="宋体" w:hAnsi="Calibri"/>
          <w:szCs w:val="24"/>
          <w:lang w:eastAsia="zh-CN"/>
        </w:rPr>
        <w:t xml:space="preserve"> </w:t>
      </w:r>
      <w:r w:rsidR="00B475CE">
        <w:rPr>
          <w:rFonts w:ascii="Calibri" w:eastAsia="宋体" w:hAnsi="Calibri" w:hint="eastAsia"/>
          <w:szCs w:val="24"/>
          <w:lang w:eastAsia="zh-CN"/>
        </w:rPr>
        <w:t>for convenient shopping</w:t>
      </w:r>
      <w:r>
        <w:rPr>
          <w:rFonts w:ascii="Calibri" w:eastAsia="宋体" w:hAnsi="Calibri"/>
          <w:szCs w:val="24"/>
          <w:lang w:eastAsia="zh-CN"/>
        </w:rPr>
        <w:t>. All oper</w:t>
      </w:r>
      <w:r w:rsidR="00B475CE">
        <w:rPr>
          <w:rFonts w:ascii="Calibri" w:eastAsia="宋体" w:hAnsi="Calibri"/>
          <w:szCs w:val="24"/>
          <w:lang w:eastAsia="zh-CN"/>
        </w:rPr>
        <w:t>ations will be shortcut and saf</w:t>
      </w:r>
      <w:r w:rsidR="00B475CE">
        <w:rPr>
          <w:rFonts w:ascii="Calibri" w:eastAsia="宋体" w:hAnsi="Calibri" w:hint="eastAsia"/>
          <w:szCs w:val="24"/>
          <w:lang w:eastAsia="zh-CN"/>
        </w:rPr>
        <w:t>e</w:t>
      </w:r>
      <w:r>
        <w:rPr>
          <w:rFonts w:ascii="Calibri" w:eastAsia="宋体" w:hAnsi="Calibri"/>
          <w:szCs w:val="24"/>
          <w:lang w:eastAsia="zh-CN"/>
        </w:rPr>
        <w:t xml:space="preserve">. </w:t>
      </w:r>
    </w:p>
    <w:p w:rsidR="00544F32" w:rsidRDefault="00544F32" w:rsidP="00F72B4C">
      <w:pPr>
        <w:spacing w:beforeLines="50" w:afterLines="50"/>
        <w:ind w:leftChars="150" w:left="960" w:hangingChars="250" w:hanging="600"/>
        <w:rPr>
          <w:rFonts w:ascii="Calibri" w:eastAsia="宋体" w:hAnsi="Calibri"/>
          <w:szCs w:val="24"/>
          <w:lang w:eastAsia="zh-CN"/>
        </w:rPr>
      </w:pPr>
    </w:p>
    <w:p w:rsidR="00544F32" w:rsidRDefault="00544F32" w:rsidP="00F72B4C">
      <w:pPr>
        <w:numPr>
          <w:ilvl w:val="0"/>
          <w:numId w:val="1"/>
        </w:numPr>
        <w:tabs>
          <w:tab w:val="clear" w:pos="840"/>
          <w:tab w:val="left" w:pos="960"/>
        </w:tabs>
        <w:spacing w:beforeLines="50" w:afterLines="50"/>
        <w:ind w:leftChars="100" w:left="1056" w:hangingChars="254" w:hanging="816"/>
        <w:rPr>
          <w:rFonts w:ascii="Calibri" w:eastAsia="宋体" w:hAnsi="Calibri"/>
          <w:b/>
          <w:sz w:val="32"/>
          <w:szCs w:val="28"/>
          <w:lang w:eastAsia="zh-CN"/>
        </w:rPr>
      </w:pPr>
      <w:r>
        <w:rPr>
          <w:rFonts w:ascii="Calibri" w:hAnsi="Calibri"/>
          <w:b/>
          <w:sz w:val="32"/>
          <w:szCs w:val="28"/>
        </w:rPr>
        <w:t>Research Methodology</w:t>
      </w:r>
    </w:p>
    <w:p w:rsidR="00544F32" w:rsidRDefault="00544F32" w:rsidP="00F72B4C">
      <w:pPr>
        <w:spacing w:beforeLines="50" w:afterLines="50"/>
        <w:rPr>
          <w:rFonts w:ascii="Calibri" w:eastAsia="宋体" w:hAnsi="Calibri"/>
          <w:b/>
          <w:sz w:val="18"/>
          <w:szCs w:val="28"/>
          <w:lang w:eastAsia="zh-CN"/>
        </w:rPr>
      </w:pPr>
    </w:p>
    <w:p w:rsidR="005C3A7E" w:rsidRPr="00B475CE" w:rsidRDefault="00ED0285" w:rsidP="00F72B4C">
      <w:pPr>
        <w:spacing w:beforeLines="50" w:afterLines="50"/>
        <w:ind w:leftChars="400" w:left="960"/>
        <w:rPr>
          <w:rFonts w:ascii="Calibri" w:eastAsia="宋体" w:hAnsi="Calibri"/>
          <w:bCs/>
          <w:szCs w:val="28"/>
          <w:lang w:eastAsia="zh-CN"/>
        </w:rPr>
      </w:pPr>
      <w:r w:rsidRPr="00B475CE">
        <w:rPr>
          <w:rFonts w:ascii="Calibri" w:eastAsia="宋体" w:hAnsi="Calibri"/>
          <w:b/>
          <w:bCs/>
          <w:szCs w:val="28"/>
          <w:lang w:eastAsia="zh-CN"/>
        </w:rPr>
        <w:t>OS</w:t>
      </w:r>
      <w:r w:rsidRPr="00B475CE">
        <w:rPr>
          <w:rFonts w:ascii="Calibri" w:eastAsia="宋体" w:hAnsi="Calibri"/>
          <w:bCs/>
          <w:szCs w:val="28"/>
          <w:lang w:eastAsia="zh-CN"/>
        </w:rPr>
        <w:t>: windows 7 Ultimate</w:t>
      </w:r>
    </w:p>
    <w:p w:rsidR="00B475CE" w:rsidRPr="00B475CE" w:rsidRDefault="00ED0285" w:rsidP="00F72B4C">
      <w:pPr>
        <w:spacing w:beforeLines="50" w:afterLines="50"/>
        <w:ind w:leftChars="400" w:left="960"/>
        <w:rPr>
          <w:rFonts w:ascii="Calibri" w:eastAsia="宋体" w:hAnsi="Calibri"/>
          <w:bCs/>
          <w:szCs w:val="28"/>
          <w:lang w:eastAsia="zh-CN"/>
        </w:rPr>
      </w:pPr>
      <w:r w:rsidRPr="00B475CE">
        <w:rPr>
          <w:rFonts w:ascii="Calibri" w:eastAsia="宋体" w:hAnsi="Calibri"/>
          <w:b/>
          <w:bCs/>
          <w:szCs w:val="28"/>
          <w:lang w:eastAsia="zh-CN"/>
        </w:rPr>
        <w:t>Programming Language</w:t>
      </w:r>
      <w:r w:rsidR="00B475CE">
        <w:rPr>
          <w:rFonts w:ascii="Calibri" w:eastAsia="宋体" w:hAnsi="Calibri"/>
          <w:bCs/>
          <w:szCs w:val="28"/>
          <w:lang w:eastAsia="zh-CN"/>
        </w:rPr>
        <w:t xml:space="preserve">: </w:t>
      </w:r>
      <w:r w:rsidR="00B475CE">
        <w:rPr>
          <w:rFonts w:ascii="Calibri" w:eastAsia="宋体" w:hAnsi="Calibri" w:hint="eastAsia"/>
          <w:bCs/>
          <w:szCs w:val="28"/>
          <w:lang w:eastAsia="zh-CN"/>
        </w:rPr>
        <w:t>J</w:t>
      </w:r>
      <w:r w:rsidRPr="00B475CE">
        <w:rPr>
          <w:rFonts w:ascii="Calibri" w:eastAsia="宋体" w:hAnsi="Calibri"/>
          <w:bCs/>
          <w:szCs w:val="28"/>
          <w:lang w:eastAsia="zh-CN"/>
        </w:rPr>
        <w:t>ava</w:t>
      </w:r>
      <w:r w:rsidR="00B475CE">
        <w:rPr>
          <w:rFonts w:ascii="Calibri" w:eastAsia="宋体" w:hAnsi="Calibri" w:hint="eastAsia"/>
          <w:bCs/>
          <w:szCs w:val="28"/>
          <w:lang w:eastAsia="zh-CN"/>
        </w:rPr>
        <w:t>S</w:t>
      </w:r>
      <w:r w:rsidRPr="00B475CE">
        <w:rPr>
          <w:rFonts w:ascii="Calibri" w:eastAsia="宋体" w:hAnsi="Calibri"/>
          <w:bCs/>
          <w:szCs w:val="28"/>
          <w:lang w:eastAsia="zh-CN"/>
        </w:rPr>
        <w:t>cript</w:t>
      </w:r>
      <w:proofErr w:type="gramStart"/>
      <w:r w:rsidRPr="00B475CE">
        <w:rPr>
          <w:rFonts w:ascii="Calibri" w:eastAsia="宋体" w:hAnsi="Calibri"/>
          <w:bCs/>
          <w:szCs w:val="28"/>
          <w:lang w:eastAsia="zh-CN"/>
        </w:rPr>
        <w:t>,html5</w:t>
      </w:r>
      <w:proofErr w:type="gramEnd"/>
      <w:r w:rsidRPr="00B475CE">
        <w:rPr>
          <w:rFonts w:ascii="Calibri" w:eastAsia="宋体" w:hAnsi="Calibri"/>
          <w:bCs/>
          <w:szCs w:val="28"/>
          <w:lang w:eastAsia="zh-CN"/>
        </w:rPr>
        <w:t>,</w:t>
      </w:r>
      <w:r w:rsidR="00B475CE" w:rsidRPr="00B475CE">
        <w:rPr>
          <w:rFonts w:ascii="Calibri" w:eastAsia="宋体" w:hAnsi="Calibri" w:hint="eastAsia"/>
          <w:bCs/>
          <w:szCs w:val="28"/>
          <w:lang w:eastAsia="zh-CN"/>
        </w:rPr>
        <w:t xml:space="preserve"> </w:t>
      </w:r>
      <w:proofErr w:type="spellStart"/>
      <w:r w:rsidR="00B475CE" w:rsidRPr="00B475CE">
        <w:rPr>
          <w:rFonts w:ascii="Calibri" w:eastAsia="宋体" w:hAnsi="Calibri"/>
          <w:bCs/>
          <w:szCs w:val="28"/>
          <w:lang w:eastAsia="zh-CN"/>
        </w:rPr>
        <w:t>php</w:t>
      </w:r>
      <w:proofErr w:type="spellEnd"/>
      <w:r w:rsidR="00B475CE" w:rsidRPr="00B475CE">
        <w:rPr>
          <w:rFonts w:ascii="Calibri" w:eastAsia="宋体" w:hAnsi="Calibri"/>
          <w:bCs/>
          <w:szCs w:val="28"/>
          <w:lang w:eastAsia="zh-CN"/>
        </w:rPr>
        <w:t xml:space="preserve"> Version 5.3.10-1 </w:t>
      </w:r>
    </w:p>
    <w:p w:rsidR="005C3A7E" w:rsidRPr="00B475CE" w:rsidRDefault="00ED0285" w:rsidP="00F72B4C">
      <w:pPr>
        <w:spacing w:beforeLines="50" w:afterLines="50"/>
        <w:ind w:leftChars="400" w:left="960"/>
        <w:rPr>
          <w:rFonts w:ascii="Calibri" w:eastAsia="宋体" w:hAnsi="Calibri"/>
          <w:bCs/>
          <w:szCs w:val="28"/>
          <w:lang w:eastAsia="zh-CN"/>
        </w:rPr>
      </w:pPr>
      <w:r w:rsidRPr="00B475CE">
        <w:rPr>
          <w:rFonts w:ascii="Calibri" w:eastAsia="宋体" w:hAnsi="Calibri"/>
          <w:b/>
          <w:bCs/>
          <w:szCs w:val="28"/>
          <w:lang w:eastAsia="zh-CN"/>
        </w:rPr>
        <w:t>Develop Tools</w:t>
      </w:r>
      <w:r w:rsidRPr="00B475CE">
        <w:rPr>
          <w:rFonts w:ascii="Calibri" w:eastAsia="宋体" w:hAnsi="Calibri"/>
          <w:bCs/>
          <w:szCs w:val="28"/>
          <w:lang w:eastAsia="zh-CN"/>
        </w:rPr>
        <w:t xml:space="preserve">:  </w:t>
      </w:r>
      <w:proofErr w:type="spellStart"/>
      <w:r w:rsidRPr="00B475CE">
        <w:rPr>
          <w:rFonts w:ascii="Calibri" w:eastAsia="宋体" w:hAnsi="Calibri"/>
          <w:bCs/>
          <w:szCs w:val="28"/>
          <w:lang w:eastAsia="zh-CN"/>
        </w:rPr>
        <w:t>photoshop</w:t>
      </w:r>
      <w:proofErr w:type="spellEnd"/>
      <w:r w:rsidRPr="00B475CE">
        <w:rPr>
          <w:rFonts w:ascii="Calibri" w:eastAsia="宋体" w:hAnsi="Calibri"/>
          <w:bCs/>
          <w:szCs w:val="28"/>
          <w:lang w:eastAsia="zh-CN"/>
        </w:rPr>
        <w:t xml:space="preserve"> CS5</w:t>
      </w:r>
      <w:proofErr w:type="gramStart"/>
      <w:r w:rsidRPr="00B475CE">
        <w:rPr>
          <w:rFonts w:ascii="Calibri" w:eastAsia="宋体" w:hAnsi="Calibri"/>
          <w:bCs/>
          <w:szCs w:val="28"/>
          <w:lang w:eastAsia="zh-CN"/>
        </w:rPr>
        <w:t>,mysql</w:t>
      </w:r>
      <w:proofErr w:type="gramEnd"/>
      <w:r w:rsidRPr="00B475CE">
        <w:rPr>
          <w:rFonts w:ascii="Calibri" w:eastAsia="宋体" w:hAnsi="Calibri"/>
          <w:bCs/>
          <w:szCs w:val="28"/>
          <w:lang w:eastAsia="zh-CN"/>
        </w:rPr>
        <w:t xml:space="preserve"> 5.5,  sublime text2 version 2.2 ,apache </w:t>
      </w:r>
    </w:p>
    <w:p w:rsidR="005C3A7E" w:rsidRPr="00B475CE" w:rsidRDefault="00ED0285" w:rsidP="00F72B4C">
      <w:pPr>
        <w:spacing w:beforeLines="50" w:afterLines="50"/>
        <w:ind w:leftChars="400" w:left="960"/>
        <w:rPr>
          <w:rFonts w:ascii="Calibri" w:eastAsia="宋体" w:hAnsi="Calibri"/>
          <w:bCs/>
          <w:szCs w:val="28"/>
          <w:lang w:eastAsia="zh-CN"/>
        </w:rPr>
      </w:pPr>
      <w:r w:rsidRPr="00B475CE">
        <w:rPr>
          <w:rFonts w:ascii="Calibri" w:eastAsia="宋体" w:hAnsi="Calibri"/>
          <w:b/>
          <w:bCs/>
          <w:szCs w:val="28"/>
          <w:lang w:eastAsia="zh-CN"/>
        </w:rPr>
        <w:t>Server App</w:t>
      </w:r>
      <w:r w:rsidRPr="00B475CE">
        <w:rPr>
          <w:rFonts w:ascii="Calibri" w:eastAsia="宋体" w:hAnsi="Calibri"/>
          <w:bCs/>
          <w:szCs w:val="28"/>
          <w:lang w:eastAsia="zh-CN"/>
        </w:rPr>
        <w:t xml:space="preserve">: apache </w:t>
      </w:r>
    </w:p>
    <w:p w:rsidR="005C3A7E" w:rsidRPr="00B475CE" w:rsidRDefault="00ED0285" w:rsidP="00F72B4C">
      <w:pPr>
        <w:spacing w:beforeLines="50" w:afterLines="50"/>
        <w:ind w:leftChars="400" w:left="960"/>
        <w:rPr>
          <w:rFonts w:ascii="Calibri" w:eastAsia="宋体" w:hAnsi="Calibri"/>
          <w:bCs/>
          <w:szCs w:val="28"/>
          <w:lang w:eastAsia="zh-CN"/>
        </w:rPr>
      </w:pPr>
      <w:r w:rsidRPr="00B475CE">
        <w:rPr>
          <w:rFonts w:ascii="Calibri" w:eastAsia="宋体" w:hAnsi="Calibri"/>
          <w:b/>
          <w:bCs/>
          <w:szCs w:val="28"/>
          <w:lang w:eastAsia="zh-CN"/>
        </w:rPr>
        <w:t>Database</w:t>
      </w:r>
      <w:r w:rsidRPr="00B475CE">
        <w:rPr>
          <w:rFonts w:ascii="Calibri" w:eastAsia="宋体" w:hAnsi="Calibri"/>
          <w:bCs/>
          <w:szCs w:val="28"/>
          <w:lang w:eastAsia="zh-CN"/>
        </w:rPr>
        <w:t xml:space="preserve">: </w:t>
      </w:r>
      <w:proofErr w:type="spellStart"/>
      <w:r w:rsidRPr="00B475CE">
        <w:rPr>
          <w:rFonts w:ascii="Calibri" w:eastAsia="宋体" w:hAnsi="Calibri"/>
          <w:bCs/>
          <w:szCs w:val="28"/>
          <w:lang w:eastAsia="zh-CN"/>
        </w:rPr>
        <w:t>mysql</w:t>
      </w:r>
      <w:proofErr w:type="spellEnd"/>
      <w:r w:rsidRPr="00B475CE">
        <w:rPr>
          <w:rFonts w:ascii="Calibri" w:eastAsia="宋体" w:hAnsi="Calibri"/>
          <w:bCs/>
          <w:szCs w:val="28"/>
          <w:lang w:eastAsia="zh-CN"/>
        </w:rPr>
        <w:t xml:space="preserve"> 5.5 </w:t>
      </w:r>
    </w:p>
    <w:p w:rsidR="005C3A7E" w:rsidRDefault="00ED0285" w:rsidP="00F72B4C">
      <w:pPr>
        <w:spacing w:beforeLines="50" w:afterLines="50"/>
        <w:ind w:leftChars="400" w:left="960"/>
        <w:rPr>
          <w:rFonts w:ascii="Calibri" w:eastAsia="宋体" w:hAnsi="Calibri"/>
          <w:bCs/>
          <w:szCs w:val="28"/>
          <w:lang w:eastAsia="zh-CN"/>
        </w:rPr>
      </w:pPr>
      <w:r w:rsidRPr="00B475CE">
        <w:rPr>
          <w:rFonts w:ascii="Calibri" w:eastAsia="宋体" w:hAnsi="Calibri"/>
          <w:b/>
          <w:bCs/>
          <w:szCs w:val="28"/>
          <w:lang w:eastAsia="zh-CN"/>
        </w:rPr>
        <w:t>Test Tools:</w:t>
      </w:r>
      <w:r w:rsidRPr="00B475CE">
        <w:rPr>
          <w:rFonts w:ascii="Calibri" w:eastAsia="宋体" w:hAnsi="Calibri"/>
          <w:bCs/>
          <w:szCs w:val="28"/>
          <w:lang w:eastAsia="zh-CN"/>
        </w:rPr>
        <w:t xml:space="preserve"> Chrome </w:t>
      </w:r>
    </w:p>
    <w:p w:rsidR="00544F32" w:rsidRPr="00B475CE" w:rsidRDefault="00B475CE" w:rsidP="00F72B4C">
      <w:pPr>
        <w:spacing w:beforeLines="50" w:afterLines="50"/>
        <w:ind w:leftChars="400" w:left="960"/>
        <w:rPr>
          <w:rFonts w:ascii="Calibri" w:eastAsia="宋体" w:hAnsi="Calibri"/>
          <w:bCs/>
          <w:szCs w:val="28"/>
          <w:lang w:eastAsia="zh-CN"/>
        </w:rPr>
      </w:pPr>
      <w:r>
        <w:rPr>
          <w:rFonts w:ascii="Calibri" w:eastAsia="宋体" w:hAnsi="Calibri" w:hint="eastAsia"/>
          <w:b/>
          <w:bCs/>
          <w:szCs w:val="28"/>
          <w:lang w:eastAsia="zh-CN"/>
        </w:rPr>
        <w:t>Browser:</w:t>
      </w:r>
      <w:r w:rsidRPr="00B475CE">
        <w:rPr>
          <w:rFonts w:ascii="Calibri" w:eastAsia="宋体" w:hAnsi="Calibri" w:hint="eastAsia"/>
          <w:bCs/>
          <w:szCs w:val="28"/>
          <w:lang w:eastAsia="zh-CN"/>
        </w:rPr>
        <w:t xml:space="preserve"> IE/</w:t>
      </w:r>
      <w:r w:rsidRPr="00B475CE">
        <w:rPr>
          <w:rFonts w:ascii="Calibri" w:eastAsia="宋体" w:hAnsi="Calibri"/>
          <w:bCs/>
          <w:szCs w:val="28"/>
          <w:lang w:eastAsia="zh-CN"/>
        </w:rPr>
        <w:t xml:space="preserve"> Chrome</w:t>
      </w:r>
    </w:p>
    <w:p w:rsidR="00544F32" w:rsidRDefault="00544F32" w:rsidP="00F72B4C">
      <w:pPr>
        <w:spacing w:beforeLines="50" w:afterLines="50" w:line="360" w:lineRule="auto"/>
        <w:ind w:leftChars="400" w:left="960" w:firstLineChars="200" w:firstLine="480"/>
        <w:rPr>
          <w:rFonts w:ascii="Calibri" w:hAnsi="Calibri"/>
          <w:bCs/>
          <w:szCs w:val="28"/>
        </w:rPr>
      </w:pPr>
      <w:r>
        <w:rPr>
          <w:rFonts w:ascii="Calibri" w:hAnsi="Calibri"/>
          <w:bCs/>
          <w:szCs w:val="28"/>
        </w:rPr>
        <w:t xml:space="preserve">With </w:t>
      </w:r>
      <w:proofErr w:type="spellStart"/>
      <w:r w:rsidR="00B475CE" w:rsidRPr="00B475CE">
        <w:rPr>
          <w:rFonts w:ascii="Calibri" w:eastAsia="宋体" w:hAnsi="Calibri"/>
          <w:bCs/>
          <w:szCs w:val="28"/>
          <w:lang w:eastAsia="zh-CN"/>
        </w:rPr>
        <w:t>php</w:t>
      </w:r>
      <w:proofErr w:type="spellEnd"/>
      <w:r w:rsidR="00B475CE" w:rsidRPr="00B475CE">
        <w:rPr>
          <w:rFonts w:ascii="Calibri" w:eastAsia="宋体" w:hAnsi="Calibri"/>
          <w:bCs/>
          <w:szCs w:val="28"/>
          <w:lang w:eastAsia="zh-CN"/>
        </w:rPr>
        <w:t xml:space="preserve"> </w:t>
      </w:r>
      <w:r w:rsidR="00B475CE">
        <w:rPr>
          <w:rFonts w:ascii="Calibri" w:eastAsia="宋体" w:hAnsi="Calibri" w:hint="eastAsia"/>
          <w:bCs/>
          <w:szCs w:val="28"/>
          <w:lang w:eastAsia="zh-CN"/>
        </w:rPr>
        <w:t>(</w:t>
      </w:r>
      <w:r w:rsidR="00B475CE" w:rsidRPr="00B475CE">
        <w:rPr>
          <w:rFonts w:ascii="Calibri" w:eastAsia="宋体" w:hAnsi="Calibri"/>
          <w:bCs/>
          <w:szCs w:val="28"/>
          <w:lang w:eastAsia="zh-CN"/>
        </w:rPr>
        <w:t>Version 5.3.10-1</w:t>
      </w:r>
      <w:r w:rsidR="00B475CE">
        <w:rPr>
          <w:rFonts w:ascii="Calibri" w:eastAsia="宋体" w:hAnsi="Calibri" w:hint="eastAsia"/>
          <w:bCs/>
          <w:szCs w:val="28"/>
          <w:lang w:eastAsia="zh-CN"/>
        </w:rPr>
        <w:t>)</w:t>
      </w:r>
      <w:r>
        <w:rPr>
          <w:rFonts w:ascii="Calibri" w:hAnsi="Calibri"/>
          <w:bCs/>
          <w:szCs w:val="28"/>
        </w:rPr>
        <w:t>,</w:t>
      </w:r>
      <w:r w:rsidR="00B475CE" w:rsidRPr="00B475CE">
        <w:rPr>
          <w:rFonts w:ascii="Calibri" w:eastAsia="宋体" w:hAnsi="Calibri"/>
          <w:bCs/>
          <w:szCs w:val="28"/>
          <w:lang w:eastAsia="zh-CN"/>
        </w:rPr>
        <w:t xml:space="preserve"> html5</w:t>
      </w:r>
      <w:r w:rsidR="00B475CE">
        <w:rPr>
          <w:rFonts w:ascii="Calibri" w:eastAsia="宋体" w:hAnsi="Calibri" w:hint="eastAsia"/>
          <w:bCs/>
          <w:szCs w:val="28"/>
          <w:lang w:eastAsia="zh-CN"/>
        </w:rPr>
        <w:t>,</w:t>
      </w:r>
      <w:r w:rsidR="00B475CE" w:rsidRPr="00B475CE">
        <w:rPr>
          <w:rFonts w:ascii="Calibri" w:eastAsia="宋体" w:hAnsi="Calibri"/>
          <w:bCs/>
          <w:szCs w:val="28"/>
          <w:lang w:eastAsia="zh-CN"/>
        </w:rPr>
        <w:t xml:space="preserve"> </w:t>
      </w:r>
      <w:r w:rsidR="00B475CE">
        <w:rPr>
          <w:rFonts w:ascii="Calibri" w:eastAsia="宋体" w:hAnsi="Calibri" w:hint="eastAsia"/>
          <w:bCs/>
          <w:szCs w:val="28"/>
          <w:lang w:eastAsia="zh-CN"/>
        </w:rPr>
        <w:t>J</w:t>
      </w:r>
      <w:r w:rsidR="00B475CE" w:rsidRPr="00B475CE">
        <w:rPr>
          <w:rFonts w:ascii="Calibri" w:eastAsia="宋体" w:hAnsi="Calibri"/>
          <w:bCs/>
          <w:szCs w:val="28"/>
          <w:lang w:eastAsia="zh-CN"/>
        </w:rPr>
        <w:t>ava</w:t>
      </w:r>
      <w:r w:rsidR="00B475CE">
        <w:rPr>
          <w:rFonts w:ascii="Calibri" w:eastAsia="宋体" w:hAnsi="Calibri" w:hint="eastAsia"/>
          <w:bCs/>
          <w:szCs w:val="28"/>
          <w:lang w:eastAsia="zh-CN"/>
        </w:rPr>
        <w:t>S</w:t>
      </w:r>
      <w:r w:rsidR="00B475CE" w:rsidRPr="00B475CE">
        <w:rPr>
          <w:rFonts w:ascii="Calibri" w:eastAsia="宋体" w:hAnsi="Calibri"/>
          <w:bCs/>
          <w:szCs w:val="28"/>
          <w:lang w:eastAsia="zh-CN"/>
        </w:rPr>
        <w:t>cript</w:t>
      </w:r>
      <w:r w:rsidR="00B475CE">
        <w:rPr>
          <w:rFonts w:ascii="Calibri" w:hAnsi="Calibri"/>
          <w:bCs/>
          <w:szCs w:val="28"/>
        </w:rPr>
        <w:t xml:space="preserve"> </w:t>
      </w:r>
      <w:r>
        <w:rPr>
          <w:rFonts w:ascii="Calibri" w:hAnsi="Calibri"/>
          <w:bCs/>
          <w:szCs w:val="28"/>
        </w:rPr>
        <w:t xml:space="preserve">and Database </w:t>
      </w:r>
      <w:proofErr w:type="spellStart"/>
      <w:r>
        <w:rPr>
          <w:rFonts w:ascii="Calibri" w:hAnsi="Calibri"/>
          <w:bCs/>
          <w:szCs w:val="28"/>
        </w:rPr>
        <w:t>MySql</w:t>
      </w:r>
      <w:proofErr w:type="spellEnd"/>
      <w:r>
        <w:rPr>
          <w:rFonts w:ascii="Calibri" w:hAnsi="Calibri"/>
          <w:bCs/>
          <w:szCs w:val="28"/>
        </w:rPr>
        <w:t xml:space="preserve">, We developed this Online </w:t>
      </w:r>
      <w:r w:rsidR="00B475CE">
        <w:rPr>
          <w:rFonts w:ascii="Calibri" w:hAnsi="Calibri" w:hint="eastAsia"/>
          <w:bCs/>
          <w:szCs w:val="28"/>
          <w:lang w:eastAsia="zh-CN"/>
        </w:rPr>
        <w:t xml:space="preserve">Shopping Management </w:t>
      </w:r>
      <w:r>
        <w:rPr>
          <w:rFonts w:ascii="Calibri" w:hAnsi="Calibri"/>
          <w:bCs/>
          <w:szCs w:val="28"/>
        </w:rPr>
        <w:t>System.</w:t>
      </w:r>
      <w:r w:rsidR="00B475CE">
        <w:rPr>
          <w:rFonts w:ascii="Calibri" w:hAnsi="Calibri" w:hint="eastAsia"/>
          <w:bCs/>
          <w:szCs w:val="28"/>
          <w:lang w:eastAsia="zh-CN"/>
        </w:rPr>
        <w:t xml:space="preserve"> </w:t>
      </w:r>
      <w:r>
        <w:rPr>
          <w:rFonts w:ascii="Calibri" w:hAnsi="Calibri"/>
          <w:bCs/>
          <w:szCs w:val="28"/>
        </w:rPr>
        <w:t>The system is B/S structure.</w:t>
      </w:r>
      <w:r w:rsidR="00B475CE">
        <w:rPr>
          <w:rFonts w:ascii="Calibri" w:hAnsi="Calibri"/>
          <w:bCs/>
          <w:szCs w:val="28"/>
        </w:rPr>
        <w:t xml:space="preserve"> </w:t>
      </w:r>
      <w:r>
        <w:rPr>
          <w:rFonts w:ascii="Calibri" w:hAnsi="Calibri"/>
          <w:bCs/>
          <w:szCs w:val="28"/>
        </w:rPr>
        <w:t>MVC pattern enhanced the quality of our system.</w:t>
      </w:r>
      <w:r w:rsidR="00B475CE">
        <w:rPr>
          <w:rFonts w:ascii="Calibri" w:hAnsi="Calibri" w:hint="eastAsia"/>
          <w:bCs/>
          <w:szCs w:val="28"/>
          <w:lang w:eastAsia="zh-CN"/>
        </w:rPr>
        <w:t xml:space="preserve"> </w:t>
      </w:r>
      <w:r>
        <w:rPr>
          <w:rFonts w:ascii="Calibri" w:hAnsi="Calibri"/>
          <w:bCs/>
          <w:szCs w:val="28"/>
        </w:rPr>
        <w:t xml:space="preserve">Let nature take its course, we user </w:t>
      </w:r>
      <w:proofErr w:type="spellStart"/>
      <w:r w:rsidR="00B475CE">
        <w:rPr>
          <w:rFonts w:ascii="Calibri" w:hAnsi="Calibri" w:hint="eastAsia"/>
          <w:bCs/>
          <w:szCs w:val="28"/>
          <w:lang w:eastAsia="zh-CN"/>
        </w:rPr>
        <w:t>php</w:t>
      </w:r>
      <w:proofErr w:type="spellEnd"/>
      <w:r w:rsidR="00B475CE">
        <w:rPr>
          <w:rFonts w:ascii="Calibri" w:hAnsi="Calibri" w:hint="eastAsia"/>
          <w:bCs/>
          <w:szCs w:val="28"/>
          <w:lang w:eastAsia="zh-CN"/>
        </w:rPr>
        <w:t xml:space="preserve"> </w:t>
      </w:r>
      <w:r>
        <w:rPr>
          <w:rFonts w:ascii="Calibri" w:hAnsi="Calibri"/>
          <w:bCs/>
          <w:szCs w:val="28"/>
        </w:rPr>
        <w:t xml:space="preserve">to present our </w:t>
      </w:r>
      <w:r w:rsidR="00B475CE">
        <w:rPr>
          <w:rFonts w:ascii="Calibri" w:hAnsi="Calibri"/>
          <w:bCs/>
          <w:szCs w:val="28"/>
        </w:rPr>
        <w:t>information</w:t>
      </w:r>
      <w:r>
        <w:rPr>
          <w:rFonts w:ascii="Calibri" w:hAnsi="Calibri"/>
          <w:bCs/>
          <w:szCs w:val="28"/>
        </w:rPr>
        <w:t xml:space="preserve"> to our users.</w:t>
      </w:r>
      <w:r w:rsidR="00B475CE">
        <w:rPr>
          <w:rFonts w:ascii="Calibri" w:hAnsi="Calibri" w:hint="eastAsia"/>
          <w:bCs/>
          <w:szCs w:val="28"/>
          <w:lang w:eastAsia="zh-CN"/>
        </w:rPr>
        <w:t xml:space="preserve"> </w:t>
      </w:r>
      <w:r>
        <w:rPr>
          <w:rFonts w:ascii="Calibri" w:hAnsi="Calibri"/>
          <w:bCs/>
          <w:szCs w:val="28"/>
        </w:rPr>
        <w:t>And JavaScript make it more beautiful.</w:t>
      </w:r>
      <w:r w:rsidR="00B475CE">
        <w:rPr>
          <w:rFonts w:ascii="Calibri" w:hAnsi="Calibri" w:hint="eastAsia"/>
          <w:bCs/>
          <w:szCs w:val="28"/>
          <w:lang w:eastAsia="zh-CN"/>
        </w:rPr>
        <w:t xml:space="preserve"> </w:t>
      </w:r>
      <w:r w:rsidR="00B475CE">
        <w:rPr>
          <w:rFonts w:ascii="Calibri" w:hAnsi="Calibri"/>
          <w:bCs/>
          <w:szCs w:val="28"/>
        </w:rPr>
        <w:t>These technolo</w:t>
      </w:r>
      <w:r w:rsidR="00B475CE">
        <w:rPr>
          <w:rFonts w:ascii="Calibri" w:hAnsi="Calibri"/>
          <w:bCs/>
          <w:szCs w:val="28"/>
          <w:lang w:eastAsia="zh-CN"/>
        </w:rPr>
        <w:t>gi</w:t>
      </w:r>
      <w:r w:rsidR="00B475CE">
        <w:rPr>
          <w:rFonts w:ascii="Calibri" w:hAnsi="Calibri"/>
          <w:bCs/>
          <w:szCs w:val="28"/>
        </w:rPr>
        <w:t>es hav</w:t>
      </w:r>
      <w:r w:rsidR="00B475CE">
        <w:rPr>
          <w:rFonts w:ascii="Calibri" w:hAnsi="Calibri" w:hint="eastAsia"/>
          <w:bCs/>
          <w:szCs w:val="28"/>
          <w:lang w:eastAsia="zh-CN"/>
        </w:rPr>
        <w:t>e</w:t>
      </w:r>
      <w:r>
        <w:rPr>
          <w:rFonts w:ascii="Calibri" w:hAnsi="Calibri"/>
          <w:bCs/>
          <w:szCs w:val="28"/>
        </w:rPr>
        <w:t xml:space="preserve"> done a good job.</w:t>
      </w:r>
    </w:p>
    <w:p w:rsidR="00544F32" w:rsidRDefault="00544F32" w:rsidP="00F72B4C">
      <w:pPr>
        <w:spacing w:beforeLines="50" w:afterLines="50"/>
        <w:ind w:leftChars="400" w:left="960"/>
        <w:rPr>
          <w:rFonts w:ascii="Calibri" w:eastAsia="宋体" w:hAnsi="Calibri"/>
          <w:b/>
          <w:lang w:eastAsia="zh-CN"/>
        </w:rPr>
      </w:pPr>
      <w:r>
        <w:rPr>
          <w:rFonts w:ascii="Calibri" w:eastAsia="宋体" w:hAnsi="Calibri"/>
          <w:b/>
          <w:lang w:eastAsia="zh-CN"/>
        </w:rPr>
        <w:t xml:space="preserve">Why </w:t>
      </w:r>
      <w:proofErr w:type="spellStart"/>
      <w:proofErr w:type="gramStart"/>
      <w:r>
        <w:rPr>
          <w:rFonts w:ascii="Calibri" w:eastAsia="宋体" w:hAnsi="Calibri"/>
          <w:b/>
          <w:lang w:eastAsia="zh-CN"/>
        </w:rPr>
        <w:t>MySQL</w:t>
      </w:r>
      <w:proofErr w:type="spellEnd"/>
      <w:r>
        <w:rPr>
          <w:rFonts w:ascii="Calibri" w:eastAsia="宋体" w:hAnsi="Calibri"/>
          <w:b/>
          <w:lang w:eastAsia="zh-CN"/>
        </w:rPr>
        <w:t xml:space="preserve"> ?</w:t>
      </w:r>
      <w:proofErr w:type="gramEnd"/>
    </w:p>
    <w:p w:rsidR="00544F32" w:rsidRDefault="00544F32" w:rsidP="00F72B4C">
      <w:pPr>
        <w:spacing w:beforeLines="50" w:afterLines="50"/>
        <w:ind w:leftChars="400" w:left="960" w:firstLineChars="200" w:firstLine="480"/>
        <w:rPr>
          <w:rFonts w:ascii="Calibri" w:hAnsi="Calibri"/>
          <w:lang w:eastAsia="zh-CN"/>
        </w:rPr>
      </w:pPr>
      <w:r>
        <w:rPr>
          <w:rFonts w:ascii="Calibri" w:hAnsi="Calibri"/>
          <w:lang w:eastAsia="zh-CN"/>
        </w:rPr>
        <w:t>As t</w:t>
      </w:r>
      <w:r>
        <w:rPr>
          <w:rFonts w:ascii="Calibri" w:eastAsia="宋体" w:hAnsi="Calibri"/>
          <w:lang w:eastAsia="zh-CN"/>
        </w:rPr>
        <w:t>he world's most popular open source database</w:t>
      </w:r>
      <w:r>
        <w:rPr>
          <w:rFonts w:ascii="Calibri" w:hAnsi="Calibri"/>
          <w:lang w:eastAsia="zh-CN"/>
        </w:rPr>
        <w:t>,</w:t>
      </w:r>
      <w:r w:rsidR="00B475CE">
        <w:rPr>
          <w:rFonts w:ascii="Calibri" w:hAnsi="Calibri" w:hint="eastAsia"/>
          <w:lang w:eastAsia="zh-CN"/>
        </w:rPr>
        <w:t xml:space="preserve"> </w:t>
      </w:r>
      <w:proofErr w:type="spellStart"/>
      <w:r>
        <w:rPr>
          <w:rFonts w:ascii="Calibri" w:eastAsia="宋体" w:hAnsi="Calibri"/>
          <w:lang w:eastAsia="zh-CN"/>
        </w:rPr>
        <w:t>MySQL</w:t>
      </w:r>
      <w:proofErr w:type="spellEnd"/>
      <w:r>
        <w:rPr>
          <w:rFonts w:ascii="Calibri" w:eastAsia="宋体" w:hAnsi="Calibri"/>
          <w:lang w:eastAsia="zh-CN"/>
        </w:rPr>
        <w:t xml:space="preserve"> </w:t>
      </w:r>
      <w:r>
        <w:rPr>
          <w:rFonts w:ascii="Calibri" w:hAnsi="Calibri"/>
          <w:lang w:eastAsia="zh-CN"/>
        </w:rPr>
        <w:t>has a lot of advantages:</w:t>
      </w:r>
    </w:p>
    <w:p w:rsidR="00544F32" w:rsidRDefault="00544F32" w:rsidP="00F72B4C">
      <w:pPr>
        <w:spacing w:beforeLines="50" w:afterLines="50"/>
        <w:ind w:leftChars="400" w:left="960"/>
        <w:rPr>
          <w:rFonts w:ascii="Calibri" w:eastAsia="宋体" w:hAnsi="Calibri"/>
          <w:lang w:eastAsia="zh-CN"/>
        </w:rPr>
      </w:pPr>
      <w:r>
        <w:rPr>
          <w:rFonts w:ascii="Calibri" w:eastAsia="宋体" w:hAnsi="Calibri"/>
          <w:lang w:eastAsia="zh-CN"/>
        </w:rPr>
        <w:t xml:space="preserve">1)  </w:t>
      </w:r>
      <w:proofErr w:type="spellStart"/>
      <w:r>
        <w:rPr>
          <w:rFonts w:ascii="Calibri" w:eastAsia="宋体" w:hAnsi="Calibri"/>
          <w:lang w:eastAsia="zh-CN"/>
        </w:rPr>
        <w:t>MySQL</w:t>
      </w:r>
      <w:proofErr w:type="spellEnd"/>
      <w:r>
        <w:rPr>
          <w:rFonts w:ascii="Calibri" w:eastAsia="宋体" w:hAnsi="Calibri"/>
          <w:lang w:eastAsia="zh-CN"/>
        </w:rPr>
        <w:t xml:space="preserve"> is free under their community licensing. </w:t>
      </w:r>
    </w:p>
    <w:p w:rsidR="00544F32" w:rsidRDefault="00544F32" w:rsidP="00F72B4C">
      <w:pPr>
        <w:spacing w:beforeLines="50" w:afterLines="50"/>
        <w:ind w:leftChars="400" w:left="960" w:firstLineChars="200" w:firstLine="480"/>
        <w:rPr>
          <w:rFonts w:ascii="Calibri" w:eastAsia="宋体" w:hAnsi="Calibri"/>
          <w:lang w:eastAsia="zh-CN"/>
        </w:rPr>
      </w:pPr>
      <w:proofErr w:type="spellStart"/>
      <w:r>
        <w:rPr>
          <w:rFonts w:ascii="Calibri" w:eastAsia="宋体" w:hAnsi="Calibri"/>
          <w:lang w:eastAsia="zh-CN"/>
        </w:rPr>
        <w:t>MySQL</w:t>
      </w:r>
      <w:proofErr w:type="spellEnd"/>
      <w:r>
        <w:rPr>
          <w:rFonts w:ascii="Calibri" w:eastAsia="宋体" w:hAnsi="Calibri"/>
          <w:lang w:eastAsia="zh-CN"/>
        </w:rPr>
        <w:t xml:space="preserve"> was also recently a</w:t>
      </w:r>
      <w:r>
        <w:rPr>
          <w:rFonts w:ascii="Calibri" w:hAnsi="Calibri"/>
          <w:lang w:eastAsia="zh-CN"/>
        </w:rPr>
        <w:t>c</w:t>
      </w:r>
      <w:r>
        <w:rPr>
          <w:rFonts w:ascii="Calibri" w:eastAsia="宋体" w:hAnsi="Calibri"/>
          <w:lang w:eastAsia="zh-CN"/>
        </w:rPr>
        <w:t xml:space="preserve">quired by </w:t>
      </w:r>
      <w:proofErr w:type="gramStart"/>
      <w:r>
        <w:rPr>
          <w:rFonts w:ascii="Calibri" w:eastAsia="宋体" w:hAnsi="Calibri"/>
          <w:lang w:eastAsia="zh-CN"/>
        </w:rPr>
        <w:t>Sun,</w:t>
      </w:r>
      <w:proofErr w:type="gramEnd"/>
      <w:r>
        <w:rPr>
          <w:rFonts w:ascii="Calibri" w:eastAsia="宋体" w:hAnsi="Calibri"/>
          <w:lang w:eastAsia="zh-CN"/>
        </w:rPr>
        <w:t xml:space="preserve"> as such you can expect more 'pre-baked' functionality in Java in the </w:t>
      </w:r>
      <w:proofErr w:type="spellStart"/>
      <w:r>
        <w:rPr>
          <w:rFonts w:ascii="Calibri" w:eastAsia="宋体" w:hAnsi="Calibri"/>
          <w:lang w:eastAsia="zh-CN"/>
        </w:rPr>
        <w:t>future.We</w:t>
      </w:r>
      <w:proofErr w:type="spellEnd"/>
      <w:r>
        <w:rPr>
          <w:rFonts w:ascii="Calibri" w:eastAsia="宋体" w:hAnsi="Calibri"/>
          <w:lang w:eastAsia="zh-CN"/>
        </w:rPr>
        <w:t xml:space="preserve"> can use c #or VB.NET to write SQL CLR (Common Language Runtime) which includes SQL Procedure.</w:t>
      </w:r>
    </w:p>
    <w:p w:rsidR="00544F32" w:rsidRDefault="00544F32" w:rsidP="00F72B4C">
      <w:pPr>
        <w:spacing w:beforeLines="50" w:afterLines="50"/>
        <w:ind w:leftChars="400" w:left="960"/>
        <w:rPr>
          <w:rFonts w:ascii="Calibri" w:eastAsia="宋体" w:hAnsi="Calibri"/>
          <w:lang w:eastAsia="zh-CN"/>
        </w:rPr>
      </w:pPr>
      <w:r>
        <w:rPr>
          <w:rFonts w:ascii="Calibri" w:eastAsia="宋体" w:hAnsi="Calibri"/>
          <w:lang w:eastAsia="zh-CN"/>
        </w:rPr>
        <w:t xml:space="preserve">2)  It can be easily used: </w:t>
      </w:r>
    </w:p>
    <w:p w:rsidR="00544F32" w:rsidRDefault="00544F32" w:rsidP="00F72B4C">
      <w:pPr>
        <w:spacing w:beforeLines="50" w:afterLines="50"/>
        <w:ind w:leftChars="400" w:left="960" w:firstLineChars="200" w:firstLine="480"/>
        <w:rPr>
          <w:rFonts w:ascii="Calibri" w:eastAsia="宋体" w:hAnsi="Calibri"/>
          <w:lang w:eastAsia="zh-CN"/>
        </w:rPr>
      </w:pPr>
      <w:r>
        <w:rPr>
          <w:rFonts w:ascii="Calibri" w:eastAsia="宋体" w:hAnsi="Calibri"/>
          <w:lang w:eastAsia="zh-CN"/>
        </w:rPr>
        <w:t xml:space="preserve">Like oracle, </w:t>
      </w:r>
      <w:proofErr w:type="spellStart"/>
      <w:r>
        <w:rPr>
          <w:rFonts w:ascii="Calibri" w:hAnsi="Calibri"/>
          <w:lang w:eastAsia="zh-CN"/>
        </w:rPr>
        <w:t>MySQL</w:t>
      </w:r>
      <w:proofErr w:type="spellEnd"/>
      <w:r>
        <w:rPr>
          <w:rFonts w:ascii="Calibri" w:eastAsia="宋体" w:hAnsi="Calibri"/>
          <w:lang w:eastAsia="zh-CN"/>
        </w:rPr>
        <w:t xml:space="preserve"> also has powerful functions. </w:t>
      </w:r>
      <w:proofErr w:type="spellStart"/>
      <w:r>
        <w:rPr>
          <w:rFonts w:ascii="Calibri" w:eastAsia="宋体" w:hAnsi="Calibri"/>
          <w:lang w:eastAsia="zh-CN"/>
        </w:rPr>
        <w:t>MySQL</w:t>
      </w:r>
      <w:proofErr w:type="spellEnd"/>
      <w:r>
        <w:rPr>
          <w:rFonts w:ascii="Calibri" w:eastAsia="宋体" w:hAnsi="Calibri"/>
          <w:lang w:eastAsia="zh-CN"/>
        </w:rPr>
        <w:t xml:space="preserve"> is open source (so free), robust and fast. It is also easy to install on pretty much any operating system. </w:t>
      </w:r>
    </w:p>
    <w:p w:rsidR="00544F32" w:rsidRDefault="00544F32" w:rsidP="00F72B4C">
      <w:pPr>
        <w:spacing w:beforeLines="50" w:afterLines="50"/>
        <w:ind w:leftChars="400" w:left="960" w:firstLineChars="200" w:firstLine="480"/>
        <w:rPr>
          <w:rFonts w:ascii="Calibri" w:eastAsia="宋体" w:hAnsi="Calibri"/>
          <w:lang w:eastAsia="zh-CN"/>
        </w:rPr>
      </w:pPr>
      <w:r>
        <w:rPr>
          <w:rFonts w:ascii="Calibri" w:eastAsia="宋体" w:hAnsi="Calibri"/>
          <w:lang w:eastAsia="zh-CN"/>
        </w:rPr>
        <w:t>It provides most of the features that a database like Oracle those.</w:t>
      </w:r>
    </w:p>
    <w:p w:rsidR="00544F32" w:rsidRDefault="00544F32" w:rsidP="00F72B4C">
      <w:pPr>
        <w:spacing w:beforeLines="50" w:afterLines="50"/>
        <w:ind w:leftChars="400" w:left="960" w:firstLineChars="200" w:firstLine="480"/>
        <w:rPr>
          <w:rFonts w:ascii="Calibri" w:eastAsia="宋体" w:hAnsi="Calibri"/>
          <w:lang w:eastAsia="zh-CN"/>
        </w:rPr>
      </w:pPr>
      <w:r>
        <w:rPr>
          <w:rFonts w:ascii="Calibri" w:hAnsi="Calibri"/>
          <w:lang w:eastAsia="zh-CN"/>
        </w:rPr>
        <w:lastRenderedPageBreak/>
        <w:t>As we</w:t>
      </w:r>
      <w:r>
        <w:rPr>
          <w:rFonts w:ascii="Calibri" w:eastAsia="宋体" w:hAnsi="Calibri"/>
          <w:lang w:eastAsia="zh-CN"/>
        </w:rPr>
        <w:t xml:space="preserve"> are building a small to medium application it will most likely suit </w:t>
      </w:r>
      <w:r>
        <w:rPr>
          <w:rFonts w:ascii="Calibri" w:hAnsi="Calibri"/>
          <w:lang w:eastAsia="zh-CN"/>
        </w:rPr>
        <w:t xml:space="preserve">our </w:t>
      </w:r>
      <w:r>
        <w:rPr>
          <w:rFonts w:ascii="Calibri" w:eastAsia="宋体" w:hAnsi="Calibri"/>
          <w:lang w:eastAsia="zh-CN"/>
        </w:rPr>
        <w:t>needs.</w:t>
      </w:r>
    </w:p>
    <w:p w:rsidR="00544F32" w:rsidRDefault="00544F32" w:rsidP="00F72B4C">
      <w:pPr>
        <w:spacing w:beforeLines="50" w:afterLines="50"/>
        <w:ind w:leftChars="100" w:left="240"/>
        <w:rPr>
          <w:rFonts w:ascii="Calibri" w:eastAsia="宋体" w:hAnsi="Calibri"/>
          <w:b/>
          <w:sz w:val="32"/>
          <w:szCs w:val="28"/>
          <w:lang w:eastAsia="zh-CN"/>
        </w:rPr>
      </w:pPr>
      <w:r>
        <w:rPr>
          <w:rFonts w:ascii="Calibri" w:hAnsi="Calibri"/>
          <w:b/>
          <w:sz w:val="32"/>
          <w:szCs w:val="28"/>
          <w:lang w:eastAsia="zh-CN"/>
        </w:rPr>
        <w:t>6.</w:t>
      </w:r>
      <w:r>
        <w:rPr>
          <w:rFonts w:ascii="Calibri" w:eastAsia="宋体" w:hAnsi="Calibri" w:hint="eastAsia"/>
          <w:b/>
          <w:bCs/>
          <w:sz w:val="30"/>
          <w:szCs w:val="24"/>
          <w:lang w:eastAsia="zh-CN"/>
        </w:rPr>
        <w:t xml:space="preserve">     </w:t>
      </w:r>
      <w:r>
        <w:rPr>
          <w:rFonts w:ascii="Calibri" w:eastAsia="宋体" w:hAnsi="Calibri" w:hint="eastAsia"/>
          <w:b/>
          <w:sz w:val="30"/>
          <w:szCs w:val="24"/>
          <w:lang w:eastAsia="zh-CN"/>
        </w:rPr>
        <w:t xml:space="preserve">  </w:t>
      </w:r>
      <w:r>
        <w:rPr>
          <w:rFonts w:ascii="Calibri" w:hAnsi="Calibri"/>
          <w:b/>
          <w:sz w:val="32"/>
          <w:szCs w:val="28"/>
        </w:rPr>
        <w:t>Advantages and Disadvantages</w:t>
      </w:r>
    </w:p>
    <w:p w:rsidR="00544F32" w:rsidRDefault="00544F32" w:rsidP="00F72B4C">
      <w:pPr>
        <w:spacing w:beforeLines="50" w:afterLines="50"/>
        <w:ind w:leftChars="400" w:left="960"/>
        <w:rPr>
          <w:rFonts w:ascii="Calibri" w:eastAsia="宋体" w:hAnsi="Calibri"/>
          <w:b/>
          <w:lang w:eastAsia="zh-CN"/>
        </w:rPr>
      </w:pPr>
      <w:r>
        <w:rPr>
          <w:rFonts w:ascii="Calibri" w:hAnsi="Calibri"/>
          <w:b/>
        </w:rPr>
        <w:t>(</w:t>
      </w:r>
      <w:r>
        <w:rPr>
          <w:rFonts w:ascii="Calibri" w:eastAsia="宋体" w:hAnsi="Calibri"/>
          <w:b/>
          <w:lang w:eastAsia="zh-CN"/>
        </w:rPr>
        <w:t>1)</w:t>
      </w:r>
      <w:r>
        <w:rPr>
          <w:rFonts w:ascii="Calibri" w:hAnsi="Calibri"/>
          <w:b/>
        </w:rPr>
        <w:t xml:space="preserve"> Disadvantages over Old System</w:t>
      </w:r>
    </w:p>
    <w:p w:rsidR="00544F32" w:rsidRDefault="00544F32" w:rsidP="00F72B4C">
      <w:pPr>
        <w:spacing w:beforeLines="50" w:afterLines="50"/>
        <w:ind w:leftChars="400" w:left="960"/>
        <w:rPr>
          <w:rFonts w:ascii="Calibri" w:eastAsia="宋体" w:hAnsi="Calibri"/>
          <w:lang w:eastAsia="zh-CN"/>
        </w:rPr>
      </w:pPr>
      <w:r>
        <w:rPr>
          <w:rFonts w:ascii="Calibri" w:eastAsia="宋体" w:hAnsi="Calibri"/>
          <w:lang w:eastAsia="zh-CN"/>
        </w:rPr>
        <w:t xml:space="preserve">The old one has many problems when we use it. </w:t>
      </w:r>
    </w:p>
    <w:p w:rsidR="00544F32" w:rsidRDefault="00544F32" w:rsidP="00F72B4C">
      <w:pPr>
        <w:numPr>
          <w:ilvl w:val="0"/>
          <w:numId w:val="16"/>
        </w:numPr>
        <w:spacing w:beforeLines="50" w:afterLines="50"/>
        <w:ind w:leftChars="400" w:left="960" w:firstLine="0"/>
        <w:rPr>
          <w:rFonts w:ascii="Calibri" w:eastAsia="宋体" w:hAnsi="Calibri"/>
          <w:lang w:eastAsia="zh-CN"/>
        </w:rPr>
      </w:pPr>
      <w:r>
        <w:rPr>
          <w:rFonts w:ascii="Calibri" w:hAnsi="Calibri"/>
          <w:lang w:eastAsia="zh-CN"/>
        </w:rPr>
        <w:t xml:space="preserve">It makes more </w:t>
      </w:r>
      <w:proofErr w:type="gramStart"/>
      <w:r>
        <w:rPr>
          <w:rFonts w:ascii="Calibri" w:hAnsi="Calibri"/>
          <w:lang w:eastAsia="zh-CN"/>
        </w:rPr>
        <w:t>burden</w:t>
      </w:r>
      <w:proofErr w:type="gramEnd"/>
      <w:r>
        <w:rPr>
          <w:rFonts w:ascii="Calibri" w:hAnsi="Calibri"/>
          <w:lang w:eastAsia="zh-CN"/>
        </w:rPr>
        <w:t xml:space="preserve"> for the clients' computers,</w:t>
      </w:r>
      <w:r w:rsidR="00911E38">
        <w:rPr>
          <w:rFonts w:ascii="Calibri" w:hAnsi="Calibri" w:hint="eastAsia"/>
          <w:lang w:eastAsia="zh-CN"/>
        </w:rPr>
        <w:t xml:space="preserve"> </w:t>
      </w:r>
      <w:r>
        <w:rPr>
          <w:rFonts w:ascii="Calibri" w:hAnsi="Calibri"/>
          <w:lang w:eastAsia="zh-CN"/>
        </w:rPr>
        <w:t>for it needs a specific client to be installed on the users' computer.</w:t>
      </w:r>
    </w:p>
    <w:p w:rsidR="00544F32" w:rsidRDefault="00544F32" w:rsidP="00F72B4C">
      <w:pPr>
        <w:numPr>
          <w:ilvl w:val="0"/>
          <w:numId w:val="16"/>
        </w:numPr>
        <w:spacing w:beforeLines="50" w:afterLines="50"/>
        <w:ind w:leftChars="400" w:left="960" w:firstLine="0"/>
        <w:rPr>
          <w:rFonts w:ascii="Calibri" w:eastAsia="宋体" w:hAnsi="Calibri"/>
          <w:lang w:eastAsia="zh-CN"/>
        </w:rPr>
      </w:pPr>
      <w:r>
        <w:rPr>
          <w:rFonts w:ascii="Calibri" w:hAnsi="Calibri"/>
          <w:lang w:eastAsia="zh-CN"/>
        </w:rPr>
        <w:t xml:space="preserve">It requires the operators or administrators to be more skilled in </w:t>
      </w:r>
      <w:proofErr w:type="spellStart"/>
      <w:r>
        <w:rPr>
          <w:rFonts w:ascii="Calibri" w:hAnsi="Calibri"/>
          <w:lang w:eastAsia="zh-CN"/>
        </w:rPr>
        <w:t>computer</w:t>
      </w:r>
      <w:proofErr w:type="gramStart"/>
      <w:r>
        <w:rPr>
          <w:rFonts w:ascii="Calibri" w:hAnsi="Calibri"/>
          <w:lang w:eastAsia="zh-CN"/>
        </w:rPr>
        <w:t>,which</w:t>
      </w:r>
      <w:proofErr w:type="spellEnd"/>
      <w:proofErr w:type="gramEnd"/>
      <w:r>
        <w:rPr>
          <w:rFonts w:ascii="Calibri" w:hAnsi="Calibri"/>
          <w:lang w:eastAsia="zh-CN"/>
        </w:rPr>
        <w:t xml:space="preserve"> increases training expenses.</w:t>
      </w:r>
    </w:p>
    <w:p w:rsidR="00544F32" w:rsidRDefault="00544F32" w:rsidP="00F72B4C">
      <w:pPr>
        <w:numPr>
          <w:ilvl w:val="0"/>
          <w:numId w:val="16"/>
        </w:numPr>
        <w:spacing w:beforeLines="50" w:afterLines="50"/>
        <w:ind w:leftChars="400" w:left="960" w:firstLine="0"/>
        <w:rPr>
          <w:rFonts w:ascii="Calibri" w:eastAsia="宋体" w:hAnsi="Calibri"/>
          <w:lang w:eastAsia="zh-CN"/>
        </w:rPr>
      </w:pPr>
      <w:r>
        <w:rPr>
          <w:rFonts w:ascii="Calibri" w:eastAsia="宋体" w:hAnsi="Calibri"/>
          <w:lang w:eastAsia="zh-CN"/>
        </w:rPr>
        <w:t>It run</w:t>
      </w:r>
      <w:r>
        <w:rPr>
          <w:rFonts w:ascii="Calibri" w:hAnsi="Calibri"/>
          <w:lang w:eastAsia="zh-CN"/>
        </w:rPr>
        <w:t>s</w:t>
      </w:r>
      <w:r>
        <w:rPr>
          <w:rFonts w:ascii="Calibri" w:eastAsia="宋体" w:hAnsi="Calibri"/>
          <w:lang w:eastAsia="zh-CN"/>
        </w:rPr>
        <w:t xml:space="preserve"> slowly, so it took us much more time to operate. </w:t>
      </w:r>
    </w:p>
    <w:p w:rsidR="00544F32" w:rsidRDefault="00911E38" w:rsidP="00F72B4C">
      <w:pPr>
        <w:spacing w:beforeLines="50" w:afterLines="50"/>
        <w:ind w:leftChars="400" w:left="960"/>
        <w:rPr>
          <w:rFonts w:ascii="Calibri" w:eastAsia="宋体" w:hAnsi="Calibri"/>
          <w:b/>
          <w:lang w:eastAsia="zh-CN"/>
        </w:rPr>
      </w:pPr>
      <w:r>
        <w:rPr>
          <w:rFonts w:ascii="Calibri" w:hAnsi="Calibri"/>
          <w:b/>
        </w:rPr>
        <w:t xml:space="preserve"> </w:t>
      </w:r>
      <w:r w:rsidR="00544F32">
        <w:rPr>
          <w:rFonts w:ascii="Calibri" w:hAnsi="Calibri"/>
          <w:b/>
        </w:rPr>
        <w:t>(</w:t>
      </w:r>
      <w:r w:rsidR="00544F32">
        <w:rPr>
          <w:rFonts w:ascii="Calibri" w:eastAsia="宋体" w:hAnsi="Calibri"/>
          <w:b/>
          <w:lang w:eastAsia="zh-CN"/>
        </w:rPr>
        <w:t>2</w:t>
      </w:r>
      <w:r w:rsidR="00544F32">
        <w:rPr>
          <w:rFonts w:ascii="Calibri" w:hAnsi="Calibri"/>
          <w:b/>
        </w:rPr>
        <w:t>) Advantages over Current System</w:t>
      </w:r>
    </w:p>
    <w:p w:rsidR="00544F32" w:rsidRDefault="00544F32" w:rsidP="00F72B4C">
      <w:pPr>
        <w:numPr>
          <w:ilvl w:val="0"/>
          <w:numId w:val="17"/>
        </w:numPr>
        <w:spacing w:beforeLines="50" w:afterLines="50"/>
        <w:ind w:leftChars="400" w:left="960" w:firstLine="0"/>
        <w:rPr>
          <w:rFonts w:ascii="Calibri" w:eastAsia="宋体" w:hAnsi="Calibri"/>
          <w:lang w:eastAsia="zh-CN"/>
        </w:rPr>
      </w:pPr>
      <w:r>
        <w:rPr>
          <w:rFonts w:ascii="Calibri" w:eastAsia="宋体" w:hAnsi="Calibri"/>
          <w:lang w:eastAsia="zh-CN"/>
        </w:rPr>
        <w:t xml:space="preserve">Certainly, the new </w:t>
      </w:r>
      <w:proofErr w:type="gramStart"/>
      <w:r>
        <w:rPr>
          <w:rFonts w:ascii="Calibri" w:eastAsia="宋体" w:hAnsi="Calibri"/>
          <w:lang w:eastAsia="zh-CN"/>
        </w:rPr>
        <w:t>system change</w:t>
      </w:r>
      <w:proofErr w:type="gramEnd"/>
      <w:r>
        <w:rPr>
          <w:rFonts w:ascii="Calibri" w:eastAsia="宋体" w:hAnsi="Calibri"/>
          <w:lang w:eastAsia="zh-CN"/>
        </w:rPr>
        <w:t xml:space="preserve"> the situation.</w:t>
      </w:r>
    </w:p>
    <w:p w:rsidR="00544F32" w:rsidRDefault="00544F32" w:rsidP="00F72B4C">
      <w:pPr>
        <w:numPr>
          <w:ilvl w:val="0"/>
          <w:numId w:val="17"/>
        </w:numPr>
        <w:spacing w:beforeLines="50" w:afterLines="50"/>
        <w:ind w:leftChars="400" w:left="960" w:firstLine="0"/>
        <w:rPr>
          <w:rFonts w:ascii="Calibri" w:eastAsia="宋体" w:hAnsi="Calibri"/>
          <w:lang w:eastAsia="zh-CN"/>
        </w:rPr>
      </w:pPr>
      <w:r>
        <w:rPr>
          <w:rFonts w:ascii="Calibri" w:eastAsia="宋体" w:hAnsi="Calibri"/>
          <w:lang w:eastAsia="zh-CN"/>
        </w:rPr>
        <w:t>It</w:t>
      </w:r>
      <w:r>
        <w:rPr>
          <w:rFonts w:ascii="Calibri" w:hAnsi="Calibri"/>
          <w:lang w:eastAsia="zh-CN"/>
        </w:rPr>
        <w:t xml:space="preserve"> costs less expenses</w:t>
      </w:r>
      <w:r>
        <w:rPr>
          <w:rFonts w:ascii="Calibri" w:eastAsia="宋体" w:hAnsi="Calibri"/>
          <w:lang w:eastAsia="zh-CN"/>
        </w:rPr>
        <w:t>，</w:t>
      </w:r>
      <w:r>
        <w:rPr>
          <w:rFonts w:ascii="Calibri" w:hAnsi="Calibri"/>
          <w:lang w:eastAsia="zh-CN"/>
        </w:rPr>
        <w:t>we will not need a client on each user's computer,</w:t>
      </w:r>
      <w:r w:rsidR="00911E38">
        <w:rPr>
          <w:rFonts w:ascii="Calibri" w:hAnsi="Calibri" w:hint="eastAsia"/>
          <w:lang w:eastAsia="zh-CN"/>
        </w:rPr>
        <w:t xml:space="preserve"> </w:t>
      </w:r>
      <w:r>
        <w:rPr>
          <w:rFonts w:ascii="Calibri" w:hAnsi="Calibri"/>
          <w:lang w:eastAsia="zh-CN"/>
        </w:rPr>
        <w:t>administrators do not need to be trained to operate the system</w:t>
      </w:r>
      <w:r>
        <w:rPr>
          <w:rFonts w:ascii="Calibri" w:eastAsia="宋体" w:hAnsi="Calibri"/>
          <w:lang w:eastAsia="zh-CN"/>
        </w:rPr>
        <w:t>.</w:t>
      </w:r>
    </w:p>
    <w:p w:rsidR="00544F32" w:rsidRDefault="00544F32" w:rsidP="00F72B4C">
      <w:pPr>
        <w:numPr>
          <w:ilvl w:val="0"/>
          <w:numId w:val="17"/>
        </w:numPr>
        <w:spacing w:beforeLines="50" w:afterLines="50"/>
        <w:ind w:leftChars="400" w:left="960" w:firstLine="0"/>
        <w:rPr>
          <w:rFonts w:ascii="Calibri" w:eastAsia="宋体" w:hAnsi="Calibri"/>
          <w:lang w:eastAsia="zh-CN"/>
        </w:rPr>
      </w:pPr>
      <w:r>
        <w:rPr>
          <w:rFonts w:ascii="Calibri" w:hAnsi="Calibri"/>
          <w:lang w:eastAsia="zh-CN"/>
        </w:rPr>
        <w:t>It runs faster and can be used by more people at the same time.</w:t>
      </w:r>
      <w:r w:rsidR="00911E38">
        <w:rPr>
          <w:rFonts w:ascii="Calibri" w:hAnsi="Calibri" w:hint="eastAsia"/>
          <w:lang w:eastAsia="zh-CN"/>
        </w:rPr>
        <w:t xml:space="preserve"> </w:t>
      </w:r>
      <w:r>
        <w:rPr>
          <w:rFonts w:ascii="Calibri" w:hAnsi="Calibri"/>
          <w:lang w:eastAsia="zh-CN"/>
        </w:rPr>
        <w:t>As long as the network is fine and the server works well,</w:t>
      </w:r>
      <w:r w:rsidR="00911E38">
        <w:rPr>
          <w:rFonts w:ascii="Calibri" w:hAnsi="Calibri" w:hint="eastAsia"/>
          <w:lang w:eastAsia="zh-CN"/>
        </w:rPr>
        <w:t xml:space="preserve"> </w:t>
      </w:r>
      <w:r>
        <w:rPr>
          <w:rFonts w:ascii="Calibri" w:hAnsi="Calibri"/>
          <w:lang w:eastAsia="zh-CN"/>
        </w:rPr>
        <w:t>any reader can access the system.</w:t>
      </w:r>
    </w:p>
    <w:p w:rsidR="00544F32" w:rsidRDefault="00544F32" w:rsidP="00F72B4C">
      <w:pPr>
        <w:numPr>
          <w:ilvl w:val="0"/>
          <w:numId w:val="17"/>
        </w:numPr>
        <w:spacing w:beforeLines="50" w:afterLines="50"/>
        <w:ind w:leftChars="400" w:left="960" w:firstLine="0"/>
        <w:rPr>
          <w:rFonts w:ascii="Calibri" w:eastAsia="宋体" w:hAnsi="Calibri"/>
          <w:lang w:eastAsia="zh-CN"/>
        </w:rPr>
      </w:pPr>
      <w:r>
        <w:rPr>
          <w:rFonts w:ascii="Calibri" w:eastAsia="宋体" w:hAnsi="Calibri"/>
          <w:lang w:eastAsia="zh-CN"/>
        </w:rPr>
        <w:t xml:space="preserve">It is safer. </w:t>
      </w:r>
      <w:r>
        <w:rPr>
          <w:rFonts w:ascii="Calibri" w:hAnsi="Calibri"/>
          <w:lang w:eastAsia="zh-CN"/>
        </w:rPr>
        <w:t>All the information is stored in the server not in the users' computers</w:t>
      </w:r>
      <w:r>
        <w:rPr>
          <w:rFonts w:ascii="Calibri" w:eastAsia="宋体" w:hAnsi="Calibri"/>
          <w:lang w:eastAsia="zh-CN"/>
        </w:rPr>
        <w:t>.</w:t>
      </w:r>
    </w:p>
    <w:p w:rsidR="00544F32" w:rsidRDefault="00544F32" w:rsidP="00F72B4C">
      <w:pPr>
        <w:numPr>
          <w:ilvl w:val="0"/>
          <w:numId w:val="17"/>
        </w:numPr>
        <w:spacing w:beforeLines="50" w:afterLines="50"/>
        <w:ind w:leftChars="400" w:left="960" w:firstLine="0"/>
        <w:rPr>
          <w:rFonts w:ascii="Calibri" w:eastAsia="宋体" w:hAnsi="Calibri"/>
          <w:lang w:eastAsia="zh-CN"/>
        </w:rPr>
      </w:pPr>
      <w:r>
        <w:rPr>
          <w:rFonts w:ascii="Calibri" w:eastAsia="宋体" w:hAnsi="Calibri"/>
          <w:lang w:eastAsia="zh-CN"/>
        </w:rPr>
        <w:t xml:space="preserve">It is </w:t>
      </w:r>
      <w:proofErr w:type="gramStart"/>
      <w:r>
        <w:rPr>
          <w:rFonts w:ascii="Calibri" w:eastAsia="宋体" w:hAnsi="Calibri"/>
          <w:lang w:eastAsia="zh-CN"/>
        </w:rPr>
        <w:t>more easy</w:t>
      </w:r>
      <w:proofErr w:type="gramEnd"/>
      <w:r>
        <w:rPr>
          <w:rFonts w:ascii="Calibri" w:eastAsia="宋体" w:hAnsi="Calibri"/>
          <w:lang w:eastAsia="zh-CN"/>
        </w:rPr>
        <w:t xml:space="preserve"> for administrators to manage much too many </w:t>
      </w:r>
      <w:r w:rsidR="00911E38">
        <w:rPr>
          <w:rFonts w:ascii="Calibri" w:eastAsia="宋体" w:hAnsi="Calibri" w:hint="eastAsia"/>
          <w:lang w:eastAsia="zh-CN"/>
        </w:rPr>
        <w:t>goods</w:t>
      </w:r>
      <w:r>
        <w:rPr>
          <w:rFonts w:ascii="Calibri" w:eastAsia="宋体" w:hAnsi="Calibri"/>
          <w:lang w:eastAsia="zh-CN"/>
        </w:rPr>
        <w:t>.</w:t>
      </w:r>
    </w:p>
    <w:p w:rsidR="00544F32" w:rsidRDefault="00544F32" w:rsidP="00F72B4C">
      <w:pPr>
        <w:numPr>
          <w:ilvl w:val="0"/>
          <w:numId w:val="17"/>
        </w:numPr>
        <w:spacing w:beforeLines="50" w:afterLines="50"/>
        <w:ind w:leftChars="400" w:left="960" w:firstLine="0"/>
        <w:rPr>
          <w:rFonts w:ascii="Calibri" w:eastAsia="宋体" w:hAnsi="Calibri"/>
          <w:lang w:eastAsia="zh-CN"/>
        </w:rPr>
      </w:pPr>
      <w:r>
        <w:rPr>
          <w:rFonts w:ascii="Calibri" w:eastAsia="宋体" w:hAnsi="Calibri"/>
          <w:lang w:eastAsia="zh-CN"/>
        </w:rPr>
        <w:t xml:space="preserve">It </w:t>
      </w:r>
      <w:r>
        <w:rPr>
          <w:rFonts w:ascii="Calibri" w:hAnsi="Calibri"/>
          <w:lang w:eastAsia="zh-CN"/>
        </w:rPr>
        <w:t>is much more user-friendly.</w:t>
      </w:r>
      <w:r w:rsidR="00911E38">
        <w:rPr>
          <w:rFonts w:ascii="Calibri" w:hAnsi="Calibri" w:hint="eastAsia"/>
          <w:lang w:eastAsia="zh-CN"/>
        </w:rPr>
        <w:t xml:space="preserve"> </w:t>
      </w:r>
      <w:r>
        <w:rPr>
          <w:rFonts w:ascii="Calibri" w:hAnsi="Calibri"/>
          <w:lang w:eastAsia="zh-CN"/>
        </w:rPr>
        <w:t>Users will find it easy to use.</w:t>
      </w:r>
    </w:p>
    <w:p w:rsidR="00544F32" w:rsidRPr="00911E38" w:rsidRDefault="00544F32" w:rsidP="00F72B4C">
      <w:pPr>
        <w:spacing w:beforeLines="50" w:afterLines="50"/>
        <w:rPr>
          <w:rFonts w:ascii="Calibri" w:eastAsia="宋体" w:hAnsi="Calibri"/>
          <w:b/>
          <w:sz w:val="28"/>
          <w:szCs w:val="28"/>
          <w:lang w:eastAsia="zh-CN"/>
        </w:rPr>
      </w:pPr>
      <w:r>
        <w:rPr>
          <w:rFonts w:ascii="Calibri" w:hAnsi="Calibri"/>
          <w:b/>
          <w:sz w:val="28"/>
          <w:szCs w:val="28"/>
        </w:rPr>
        <w:t>Bibliography</w:t>
      </w:r>
    </w:p>
    <w:p w:rsidR="00544F32" w:rsidRDefault="00544F32" w:rsidP="00F72B4C">
      <w:pPr>
        <w:spacing w:beforeLines="50" w:afterLines="50"/>
        <w:rPr>
          <w:rFonts w:ascii="Calibri" w:eastAsia="宋体" w:hAnsi="Calibri"/>
          <w:lang w:eastAsia="zh-CN"/>
        </w:rPr>
      </w:pPr>
      <w:r>
        <w:rPr>
          <w:rFonts w:ascii="Calibri" w:eastAsia="宋体" w:hAnsi="Calibri"/>
          <w:lang w:eastAsia="zh-CN"/>
        </w:rPr>
        <w:t>&lt;&lt;</w:t>
      </w:r>
      <w:r>
        <w:rPr>
          <w:rFonts w:ascii="Calibri" w:eastAsia="宋体" w:hAnsi="Calibri" w:hint="eastAsia"/>
          <w:lang w:eastAsia="zh-CN"/>
        </w:rPr>
        <w:t>数据库系统概念</w:t>
      </w:r>
      <w:r>
        <w:rPr>
          <w:rFonts w:ascii="Calibri" w:eastAsia="宋体" w:hAnsi="Calibri"/>
          <w:lang w:eastAsia="zh-CN"/>
        </w:rPr>
        <w:t>&gt;&gt;</w:t>
      </w:r>
    </w:p>
    <w:p w:rsidR="00911E38" w:rsidRDefault="00911E38" w:rsidP="00317AE8">
      <w:pPr>
        <w:spacing w:beforeLines="50" w:afterLines="50"/>
        <w:rPr>
          <w:rFonts w:ascii="Calibri" w:eastAsia="宋体" w:hAnsi="Calibri"/>
          <w:lang w:eastAsia="zh-CN"/>
        </w:rPr>
      </w:pPr>
      <w:r>
        <w:rPr>
          <w:rFonts w:ascii="Calibri" w:eastAsia="宋体" w:hAnsi="Calibri" w:hint="eastAsia"/>
          <w:lang w:eastAsia="zh-CN"/>
        </w:rPr>
        <w:t>&lt;&lt;</w:t>
      </w:r>
      <w:r>
        <w:rPr>
          <w:rFonts w:ascii="Calibri" w:eastAsia="宋体" w:hAnsi="Calibri" w:hint="eastAsia"/>
          <w:lang w:eastAsia="zh-CN"/>
        </w:rPr>
        <w:t>项目管理</w:t>
      </w:r>
      <w:r>
        <w:rPr>
          <w:rFonts w:ascii="Calibri" w:eastAsia="宋体" w:hAnsi="Calibri" w:hint="eastAsia"/>
          <w:lang w:eastAsia="zh-CN"/>
        </w:rPr>
        <w:t>&gt;&gt;</w:t>
      </w:r>
    </w:p>
    <w:sectPr w:rsidR="00911E38" w:rsidSect="008119B8">
      <w:footerReference w:type="default" r:id="rId36"/>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61EF" w:rsidRDefault="00A061EF">
      <w:r>
        <w:separator/>
      </w:r>
    </w:p>
  </w:endnote>
  <w:endnote w:type="continuationSeparator" w:id="0">
    <w:p w:rsidR="00A061EF" w:rsidRDefault="00A061E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imbus Roman No9 L">
    <w:altName w:val="Times New Roman"/>
    <w:charset w:val="00"/>
    <w:family w:val="roman"/>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HG Mincho Light J">
    <w:altName w:val="Times New Roman"/>
    <w:charset w:val="00"/>
    <w:family w:val="auto"/>
    <w:pitch w:val="default"/>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4457" w:rsidRDefault="008B4457" w:rsidP="001872BB">
    <w:pPr>
      <w:pStyle w:val="a6"/>
      <w:ind w:firstLineChars="2300" w:firstLine="4140"/>
      <w:rPr>
        <w:rFonts w:eastAsia="宋体"/>
        <w:lang w:eastAsia="zh-CN"/>
      </w:rPr>
    </w:pPr>
    <w:r>
      <w:fldChar w:fldCharType="begin"/>
    </w:r>
    <w:r>
      <w:rPr>
        <w:rStyle w:val="a3"/>
      </w:rPr>
      <w:instrText xml:space="preserve"> PAGE </w:instrText>
    </w:r>
    <w:r>
      <w:fldChar w:fldCharType="separate"/>
    </w:r>
    <w:r w:rsidR="00526530">
      <w:rPr>
        <w:rStyle w:val="a3"/>
        <w:noProof/>
      </w:rPr>
      <w:t>1</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61EF" w:rsidRDefault="00A061EF">
      <w:r>
        <w:separator/>
      </w:r>
    </w:p>
  </w:footnote>
  <w:footnote w:type="continuationSeparator" w:id="0">
    <w:p w:rsidR="00A061EF" w:rsidRDefault="00A061E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7"/>
    <w:multiLevelType w:val="multilevel"/>
    <w:tmpl w:val="00000007"/>
    <w:lvl w:ilvl="0">
      <w:start w:val="1"/>
      <w:numFmt w:val="decimal"/>
      <w:lvlText w:val="%1)"/>
      <w:lvlJc w:val="left"/>
      <w:pPr>
        <w:tabs>
          <w:tab w:val="num" w:pos="420"/>
        </w:tabs>
        <w:ind w:left="420" w:hanging="420"/>
      </w:pPr>
      <w:rPr>
        <w:rFonts w:ascii="Times New Roman" w:eastAsia="宋体" w:hAnsi="Times New Roman" w:cs="Times New Roman" w:hint="default"/>
        <w:color w:val="auto"/>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1">
    <w:nsid w:val="0000000B"/>
    <w:multiLevelType w:val="multilevel"/>
    <w:tmpl w:val="0000000B"/>
    <w:lvl w:ilvl="0">
      <w:start w:val="1"/>
      <w:numFmt w:val="decimal"/>
      <w:lvlText w:val="%1."/>
      <w:lvlJc w:val="left"/>
      <w:pPr>
        <w:tabs>
          <w:tab w:val="num" w:pos="840"/>
        </w:tabs>
        <w:ind w:left="840" w:hanging="840"/>
      </w:pPr>
      <w:rPr>
        <w:rFonts w:hint="default"/>
      </w:rPr>
    </w:lvl>
    <w:lvl w:ilvl="1">
      <w:start w:val="1"/>
      <w:numFmt w:val="decimal"/>
      <w:isLgl/>
      <w:lvlText w:val="%1.%2"/>
      <w:lvlJc w:val="left"/>
      <w:pPr>
        <w:tabs>
          <w:tab w:val="num" w:pos="1440"/>
        </w:tabs>
        <w:ind w:left="1440" w:hanging="600"/>
      </w:pPr>
      <w:rPr>
        <w:rFonts w:hint="default"/>
      </w:rPr>
    </w:lvl>
    <w:lvl w:ilvl="2">
      <w:start w:val="1"/>
      <w:numFmt w:val="decimal"/>
      <w:isLgl/>
      <w:lvlText w:val="%1.%2.%3"/>
      <w:lvlJc w:val="left"/>
      <w:pPr>
        <w:tabs>
          <w:tab w:val="num" w:pos="2400"/>
        </w:tabs>
        <w:ind w:left="2400" w:hanging="720"/>
      </w:pPr>
      <w:rPr>
        <w:rFonts w:hint="default"/>
      </w:rPr>
    </w:lvl>
    <w:lvl w:ilvl="3">
      <w:start w:val="1"/>
      <w:numFmt w:val="decimal"/>
      <w:isLgl/>
      <w:lvlText w:val="%1.%2.%3.%4"/>
      <w:lvlJc w:val="left"/>
      <w:pPr>
        <w:tabs>
          <w:tab w:val="num" w:pos="3600"/>
        </w:tabs>
        <w:ind w:left="3600" w:hanging="1080"/>
      </w:pPr>
      <w:rPr>
        <w:rFonts w:hint="default"/>
      </w:rPr>
    </w:lvl>
    <w:lvl w:ilvl="4">
      <w:start w:val="1"/>
      <w:numFmt w:val="decimal"/>
      <w:isLgl/>
      <w:lvlText w:val="%1.%2.%3.%4.%5"/>
      <w:lvlJc w:val="left"/>
      <w:pPr>
        <w:tabs>
          <w:tab w:val="num" w:pos="4440"/>
        </w:tabs>
        <w:ind w:left="4440" w:hanging="1080"/>
      </w:pPr>
      <w:rPr>
        <w:rFonts w:hint="default"/>
      </w:rPr>
    </w:lvl>
    <w:lvl w:ilvl="5">
      <w:start w:val="1"/>
      <w:numFmt w:val="decimal"/>
      <w:isLgl/>
      <w:lvlText w:val="%1.%2.%3.%4.%5.%6"/>
      <w:lvlJc w:val="left"/>
      <w:pPr>
        <w:tabs>
          <w:tab w:val="num" w:pos="5640"/>
        </w:tabs>
        <w:ind w:left="5640" w:hanging="1440"/>
      </w:pPr>
      <w:rPr>
        <w:rFonts w:hint="default"/>
      </w:rPr>
    </w:lvl>
    <w:lvl w:ilvl="6">
      <w:start w:val="1"/>
      <w:numFmt w:val="decimal"/>
      <w:isLgl/>
      <w:lvlText w:val="%1.%2.%3.%4.%5.%6.%7"/>
      <w:lvlJc w:val="left"/>
      <w:pPr>
        <w:tabs>
          <w:tab w:val="num" w:pos="6480"/>
        </w:tabs>
        <w:ind w:left="6480" w:hanging="1440"/>
      </w:pPr>
      <w:rPr>
        <w:rFonts w:hint="default"/>
      </w:rPr>
    </w:lvl>
    <w:lvl w:ilvl="7">
      <w:start w:val="1"/>
      <w:numFmt w:val="decimal"/>
      <w:isLgl/>
      <w:lvlText w:val="%1.%2.%3.%4.%5.%6.%7.%8"/>
      <w:lvlJc w:val="left"/>
      <w:pPr>
        <w:tabs>
          <w:tab w:val="num" w:pos="7680"/>
        </w:tabs>
        <w:ind w:left="7680" w:hanging="1800"/>
      </w:pPr>
      <w:rPr>
        <w:rFonts w:hint="default"/>
      </w:rPr>
    </w:lvl>
    <w:lvl w:ilvl="8">
      <w:start w:val="1"/>
      <w:numFmt w:val="decimal"/>
      <w:isLgl/>
      <w:lvlText w:val="%1.%2.%3.%4.%5.%6.%7.%8.%9"/>
      <w:lvlJc w:val="left"/>
      <w:pPr>
        <w:tabs>
          <w:tab w:val="num" w:pos="8880"/>
        </w:tabs>
        <w:ind w:left="8880" w:hanging="2160"/>
      </w:pPr>
      <w:rPr>
        <w:rFonts w:hint="default"/>
      </w:rPr>
    </w:lvl>
  </w:abstractNum>
  <w:abstractNum w:abstractNumId="2">
    <w:nsid w:val="0000000C"/>
    <w:multiLevelType w:val="multilevel"/>
    <w:tmpl w:val="0000000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nsid w:val="0000000D"/>
    <w:multiLevelType w:val="multilevel"/>
    <w:tmpl w:val="0000000D"/>
    <w:lvl w:ilvl="0">
      <w:start w:val="1"/>
      <w:numFmt w:val="decimal"/>
      <w:lvlText w:val="%1)"/>
      <w:lvlJc w:val="left"/>
      <w:pPr>
        <w:tabs>
          <w:tab w:val="num" w:pos="420"/>
        </w:tabs>
        <w:ind w:left="420" w:hanging="420"/>
      </w:pPr>
      <w:rPr>
        <w:rFonts w:ascii="Times New Roman" w:eastAsia="宋体" w:hAnsi="Times New Roman" w:cs="Times New Roman" w:hint="default"/>
        <w:color w:val="auto"/>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4">
    <w:nsid w:val="0000000E"/>
    <w:multiLevelType w:val="multilevel"/>
    <w:tmpl w:val="0000000E"/>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5">
    <w:nsid w:val="0000000F"/>
    <w:multiLevelType w:val="multilevel"/>
    <w:tmpl w:val="0000000F"/>
    <w:lvl w:ilvl="0">
      <w:start w:val="1"/>
      <w:numFmt w:val="decimal"/>
      <w:lvlText w:val="%1)"/>
      <w:lvlJc w:val="left"/>
      <w:pPr>
        <w:tabs>
          <w:tab w:val="num" w:pos="420"/>
        </w:tabs>
        <w:ind w:left="420" w:hanging="420"/>
      </w:pPr>
      <w:rPr>
        <w:rFonts w:ascii="Times New Roman" w:eastAsia="宋体" w:hAnsi="Times New Roman" w:cs="Times New Roman" w:hint="default"/>
        <w:color w:val="auto"/>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6">
    <w:nsid w:val="00000010"/>
    <w:multiLevelType w:val="multilevel"/>
    <w:tmpl w:val="00000010"/>
    <w:lvl w:ilvl="0">
      <w:start w:val="1"/>
      <w:numFmt w:val="decimal"/>
      <w:lvlText w:val="%1)"/>
      <w:lvlJc w:val="left"/>
      <w:pPr>
        <w:tabs>
          <w:tab w:val="num" w:pos="420"/>
        </w:tabs>
        <w:ind w:left="420" w:hanging="420"/>
      </w:pPr>
      <w:rPr>
        <w:rFonts w:ascii="Times New Roman" w:eastAsia="宋体" w:hAnsi="Times New Roman" w:cs="Times New Roman" w:hint="default"/>
        <w:color w:val="auto"/>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7">
    <w:nsid w:val="00000011"/>
    <w:multiLevelType w:val="multilevel"/>
    <w:tmpl w:val="00000011"/>
    <w:lvl w:ilvl="0">
      <w:start w:val="1"/>
      <w:numFmt w:val="decimal"/>
      <w:lvlText w:val="%1)"/>
      <w:lvlJc w:val="left"/>
      <w:pPr>
        <w:tabs>
          <w:tab w:val="num" w:pos="420"/>
        </w:tabs>
        <w:ind w:left="420" w:hanging="420"/>
      </w:pPr>
      <w:rPr>
        <w:rFonts w:ascii="Times New Roman" w:eastAsia="宋体" w:hAnsi="Times New Roman" w:cs="Times New Roman" w:hint="default"/>
        <w:color w:val="auto"/>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8">
    <w:nsid w:val="00000012"/>
    <w:multiLevelType w:val="multilevel"/>
    <w:tmpl w:val="00000012"/>
    <w:lvl w:ilvl="0">
      <w:start w:val="1"/>
      <w:numFmt w:val="decimal"/>
      <w:lvlText w:val="%1)"/>
      <w:lvlJc w:val="left"/>
      <w:pPr>
        <w:tabs>
          <w:tab w:val="num" w:pos="900"/>
        </w:tabs>
        <w:ind w:left="900" w:hanging="360"/>
      </w:pPr>
      <w:rPr>
        <w:rFonts w:hint="default"/>
      </w:rPr>
    </w:lvl>
    <w:lvl w:ilvl="1">
      <w:start w:val="1"/>
      <w:numFmt w:val="lowerLetter"/>
      <w:lvlText w:val="%2)"/>
      <w:lvlJc w:val="left"/>
      <w:pPr>
        <w:tabs>
          <w:tab w:val="num" w:pos="1380"/>
        </w:tabs>
        <w:ind w:left="1380" w:hanging="420"/>
      </w:pPr>
    </w:lvl>
    <w:lvl w:ilvl="2">
      <w:start w:val="1"/>
      <w:numFmt w:val="lowerRoman"/>
      <w:lvlText w:val="%3."/>
      <w:lvlJc w:val="right"/>
      <w:pPr>
        <w:tabs>
          <w:tab w:val="num" w:pos="1800"/>
        </w:tabs>
        <w:ind w:left="1800" w:hanging="420"/>
      </w:pPr>
    </w:lvl>
    <w:lvl w:ilvl="3">
      <w:start w:val="1"/>
      <w:numFmt w:val="decimal"/>
      <w:lvlText w:val="%4."/>
      <w:lvlJc w:val="left"/>
      <w:pPr>
        <w:tabs>
          <w:tab w:val="num" w:pos="2220"/>
        </w:tabs>
        <w:ind w:left="2220" w:hanging="420"/>
      </w:pPr>
    </w:lvl>
    <w:lvl w:ilvl="4">
      <w:start w:val="1"/>
      <w:numFmt w:val="lowerLetter"/>
      <w:lvlText w:val="%5)"/>
      <w:lvlJc w:val="left"/>
      <w:pPr>
        <w:tabs>
          <w:tab w:val="num" w:pos="2640"/>
        </w:tabs>
        <w:ind w:left="2640" w:hanging="420"/>
      </w:pPr>
    </w:lvl>
    <w:lvl w:ilvl="5">
      <w:start w:val="1"/>
      <w:numFmt w:val="lowerRoman"/>
      <w:lvlText w:val="%6."/>
      <w:lvlJc w:val="right"/>
      <w:pPr>
        <w:tabs>
          <w:tab w:val="num" w:pos="3060"/>
        </w:tabs>
        <w:ind w:left="3060" w:hanging="420"/>
      </w:pPr>
    </w:lvl>
    <w:lvl w:ilvl="6">
      <w:start w:val="1"/>
      <w:numFmt w:val="decimal"/>
      <w:lvlText w:val="%7."/>
      <w:lvlJc w:val="left"/>
      <w:pPr>
        <w:tabs>
          <w:tab w:val="num" w:pos="3480"/>
        </w:tabs>
        <w:ind w:left="3480" w:hanging="420"/>
      </w:pPr>
    </w:lvl>
    <w:lvl w:ilvl="7">
      <w:start w:val="1"/>
      <w:numFmt w:val="lowerLetter"/>
      <w:lvlText w:val="%8)"/>
      <w:lvlJc w:val="left"/>
      <w:pPr>
        <w:tabs>
          <w:tab w:val="num" w:pos="3900"/>
        </w:tabs>
        <w:ind w:left="3900" w:hanging="420"/>
      </w:pPr>
    </w:lvl>
    <w:lvl w:ilvl="8">
      <w:start w:val="1"/>
      <w:numFmt w:val="lowerRoman"/>
      <w:lvlText w:val="%9."/>
      <w:lvlJc w:val="right"/>
      <w:pPr>
        <w:tabs>
          <w:tab w:val="num" w:pos="4320"/>
        </w:tabs>
        <w:ind w:left="4320" w:hanging="420"/>
      </w:pPr>
    </w:lvl>
  </w:abstractNum>
  <w:abstractNum w:abstractNumId="9">
    <w:nsid w:val="00000013"/>
    <w:multiLevelType w:val="multilevel"/>
    <w:tmpl w:val="00000013"/>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10">
    <w:nsid w:val="00000014"/>
    <w:multiLevelType w:val="multilevel"/>
    <w:tmpl w:val="00000014"/>
    <w:lvl w:ilvl="0">
      <w:start w:val="1"/>
      <w:numFmt w:val="decimal"/>
      <w:lvlText w:val="%1)"/>
      <w:lvlJc w:val="left"/>
      <w:pPr>
        <w:tabs>
          <w:tab w:val="num" w:pos="420"/>
        </w:tabs>
        <w:ind w:left="420" w:hanging="420"/>
      </w:pPr>
      <w:rPr>
        <w:rFonts w:ascii="Times New Roman" w:eastAsia="宋体" w:hAnsi="Times New Roman" w:cs="Times New Roman" w:hint="default"/>
        <w:color w:val="auto"/>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11">
    <w:nsid w:val="00000015"/>
    <w:multiLevelType w:val="multilevel"/>
    <w:tmpl w:val="00000015"/>
    <w:lvl w:ilvl="0">
      <w:start w:val="1"/>
      <w:numFmt w:val="decimal"/>
      <w:lvlText w:val="%1."/>
      <w:lvlJc w:val="left"/>
      <w:pPr>
        <w:ind w:left="1020" w:hanging="420"/>
      </w:pPr>
      <w:rPr>
        <w:rFonts w:cs="Times New Roman"/>
      </w:rPr>
    </w:lvl>
    <w:lvl w:ilvl="1">
      <w:start w:val="1"/>
      <w:numFmt w:val="lowerLetter"/>
      <w:lvlText w:val="%2)"/>
      <w:lvlJc w:val="left"/>
      <w:pPr>
        <w:ind w:left="1440" w:hanging="420"/>
      </w:pPr>
      <w:rPr>
        <w:rFonts w:cs="Times New Roman"/>
      </w:rPr>
    </w:lvl>
    <w:lvl w:ilvl="2">
      <w:start w:val="1"/>
      <w:numFmt w:val="lowerRoman"/>
      <w:lvlText w:val="%3."/>
      <w:lvlJc w:val="right"/>
      <w:pPr>
        <w:ind w:left="1860" w:hanging="420"/>
      </w:pPr>
      <w:rPr>
        <w:rFonts w:cs="Times New Roman"/>
      </w:rPr>
    </w:lvl>
    <w:lvl w:ilvl="3">
      <w:start w:val="1"/>
      <w:numFmt w:val="decimal"/>
      <w:lvlText w:val="%4."/>
      <w:lvlJc w:val="left"/>
      <w:pPr>
        <w:ind w:left="2280" w:hanging="420"/>
      </w:pPr>
      <w:rPr>
        <w:rFonts w:cs="Times New Roman"/>
      </w:rPr>
    </w:lvl>
    <w:lvl w:ilvl="4">
      <w:start w:val="1"/>
      <w:numFmt w:val="lowerLetter"/>
      <w:lvlText w:val="%5)"/>
      <w:lvlJc w:val="left"/>
      <w:pPr>
        <w:ind w:left="2700" w:hanging="420"/>
      </w:pPr>
      <w:rPr>
        <w:rFonts w:cs="Times New Roman"/>
      </w:rPr>
    </w:lvl>
    <w:lvl w:ilvl="5">
      <w:start w:val="1"/>
      <w:numFmt w:val="lowerRoman"/>
      <w:lvlText w:val="%6."/>
      <w:lvlJc w:val="right"/>
      <w:pPr>
        <w:ind w:left="3120" w:hanging="420"/>
      </w:pPr>
      <w:rPr>
        <w:rFonts w:cs="Times New Roman"/>
      </w:rPr>
    </w:lvl>
    <w:lvl w:ilvl="6">
      <w:start w:val="1"/>
      <w:numFmt w:val="decimal"/>
      <w:lvlText w:val="%7."/>
      <w:lvlJc w:val="left"/>
      <w:pPr>
        <w:ind w:left="3540" w:hanging="420"/>
      </w:pPr>
      <w:rPr>
        <w:rFonts w:cs="Times New Roman"/>
      </w:rPr>
    </w:lvl>
    <w:lvl w:ilvl="7">
      <w:start w:val="1"/>
      <w:numFmt w:val="lowerLetter"/>
      <w:lvlText w:val="%8)"/>
      <w:lvlJc w:val="left"/>
      <w:pPr>
        <w:ind w:left="3960" w:hanging="420"/>
      </w:pPr>
      <w:rPr>
        <w:rFonts w:cs="Times New Roman"/>
      </w:rPr>
    </w:lvl>
    <w:lvl w:ilvl="8">
      <w:start w:val="1"/>
      <w:numFmt w:val="lowerRoman"/>
      <w:lvlText w:val="%9."/>
      <w:lvlJc w:val="right"/>
      <w:pPr>
        <w:ind w:left="4380" w:hanging="420"/>
      </w:pPr>
      <w:rPr>
        <w:rFonts w:cs="Times New Roman"/>
      </w:rPr>
    </w:lvl>
  </w:abstractNum>
  <w:abstractNum w:abstractNumId="12">
    <w:nsid w:val="00000016"/>
    <w:multiLevelType w:val="multilevel"/>
    <w:tmpl w:val="0000001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nsid w:val="00000017"/>
    <w:multiLevelType w:val="multilevel"/>
    <w:tmpl w:val="00000017"/>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14">
    <w:nsid w:val="00000018"/>
    <w:multiLevelType w:val="multilevel"/>
    <w:tmpl w:val="00000018"/>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5">
    <w:nsid w:val="00000019"/>
    <w:multiLevelType w:val="multilevel"/>
    <w:tmpl w:val="00000019"/>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6">
    <w:nsid w:val="0000001A"/>
    <w:multiLevelType w:val="singleLevel"/>
    <w:tmpl w:val="0000001A"/>
    <w:lvl w:ilvl="0">
      <w:start w:val="1"/>
      <w:numFmt w:val="decimal"/>
      <w:suff w:val="space"/>
      <w:lvlText w:val="%1)"/>
      <w:lvlJc w:val="left"/>
    </w:lvl>
  </w:abstractNum>
  <w:abstractNum w:abstractNumId="17">
    <w:nsid w:val="659837E4"/>
    <w:multiLevelType w:val="hybridMultilevel"/>
    <w:tmpl w:val="D8606412"/>
    <w:lvl w:ilvl="0" w:tplc="A6C67628">
      <w:start w:val="1"/>
      <w:numFmt w:val="bullet"/>
      <w:lvlText w:val="•"/>
      <w:lvlJc w:val="left"/>
      <w:pPr>
        <w:tabs>
          <w:tab w:val="num" w:pos="720"/>
        </w:tabs>
        <w:ind w:left="720" w:hanging="360"/>
      </w:pPr>
      <w:rPr>
        <w:rFonts w:ascii="Arial" w:hAnsi="Arial" w:hint="default"/>
      </w:rPr>
    </w:lvl>
    <w:lvl w:ilvl="1" w:tplc="56D46C80" w:tentative="1">
      <w:start w:val="1"/>
      <w:numFmt w:val="bullet"/>
      <w:lvlText w:val="•"/>
      <w:lvlJc w:val="left"/>
      <w:pPr>
        <w:tabs>
          <w:tab w:val="num" w:pos="1440"/>
        </w:tabs>
        <w:ind w:left="1440" w:hanging="360"/>
      </w:pPr>
      <w:rPr>
        <w:rFonts w:ascii="Arial" w:hAnsi="Arial" w:hint="default"/>
      </w:rPr>
    </w:lvl>
    <w:lvl w:ilvl="2" w:tplc="C67AF3C8" w:tentative="1">
      <w:start w:val="1"/>
      <w:numFmt w:val="bullet"/>
      <w:lvlText w:val="•"/>
      <w:lvlJc w:val="left"/>
      <w:pPr>
        <w:tabs>
          <w:tab w:val="num" w:pos="2160"/>
        </w:tabs>
        <w:ind w:left="2160" w:hanging="360"/>
      </w:pPr>
      <w:rPr>
        <w:rFonts w:ascii="Arial" w:hAnsi="Arial" w:hint="default"/>
      </w:rPr>
    </w:lvl>
    <w:lvl w:ilvl="3" w:tplc="0AC8E70C" w:tentative="1">
      <w:start w:val="1"/>
      <w:numFmt w:val="bullet"/>
      <w:lvlText w:val="•"/>
      <w:lvlJc w:val="left"/>
      <w:pPr>
        <w:tabs>
          <w:tab w:val="num" w:pos="2880"/>
        </w:tabs>
        <w:ind w:left="2880" w:hanging="360"/>
      </w:pPr>
      <w:rPr>
        <w:rFonts w:ascii="Arial" w:hAnsi="Arial" w:hint="default"/>
      </w:rPr>
    </w:lvl>
    <w:lvl w:ilvl="4" w:tplc="609CC416" w:tentative="1">
      <w:start w:val="1"/>
      <w:numFmt w:val="bullet"/>
      <w:lvlText w:val="•"/>
      <w:lvlJc w:val="left"/>
      <w:pPr>
        <w:tabs>
          <w:tab w:val="num" w:pos="3600"/>
        </w:tabs>
        <w:ind w:left="3600" w:hanging="360"/>
      </w:pPr>
      <w:rPr>
        <w:rFonts w:ascii="Arial" w:hAnsi="Arial" w:hint="default"/>
      </w:rPr>
    </w:lvl>
    <w:lvl w:ilvl="5" w:tplc="1A1AD39E" w:tentative="1">
      <w:start w:val="1"/>
      <w:numFmt w:val="bullet"/>
      <w:lvlText w:val="•"/>
      <w:lvlJc w:val="left"/>
      <w:pPr>
        <w:tabs>
          <w:tab w:val="num" w:pos="4320"/>
        </w:tabs>
        <w:ind w:left="4320" w:hanging="360"/>
      </w:pPr>
      <w:rPr>
        <w:rFonts w:ascii="Arial" w:hAnsi="Arial" w:hint="default"/>
      </w:rPr>
    </w:lvl>
    <w:lvl w:ilvl="6" w:tplc="E6341CC0" w:tentative="1">
      <w:start w:val="1"/>
      <w:numFmt w:val="bullet"/>
      <w:lvlText w:val="•"/>
      <w:lvlJc w:val="left"/>
      <w:pPr>
        <w:tabs>
          <w:tab w:val="num" w:pos="5040"/>
        </w:tabs>
        <w:ind w:left="5040" w:hanging="360"/>
      </w:pPr>
      <w:rPr>
        <w:rFonts w:ascii="Arial" w:hAnsi="Arial" w:hint="default"/>
      </w:rPr>
    </w:lvl>
    <w:lvl w:ilvl="7" w:tplc="799E2C06" w:tentative="1">
      <w:start w:val="1"/>
      <w:numFmt w:val="bullet"/>
      <w:lvlText w:val="•"/>
      <w:lvlJc w:val="left"/>
      <w:pPr>
        <w:tabs>
          <w:tab w:val="num" w:pos="5760"/>
        </w:tabs>
        <w:ind w:left="5760" w:hanging="360"/>
      </w:pPr>
      <w:rPr>
        <w:rFonts w:ascii="Arial" w:hAnsi="Arial" w:hint="default"/>
      </w:rPr>
    </w:lvl>
    <w:lvl w:ilvl="8" w:tplc="3C1A2628" w:tentative="1">
      <w:start w:val="1"/>
      <w:numFmt w:val="bullet"/>
      <w:lvlText w:val="•"/>
      <w:lvlJc w:val="left"/>
      <w:pPr>
        <w:tabs>
          <w:tab w:val="num" w:pos="6480"/>
        </w:tabs>
        <w:ind w:left="6480" w:hanging="360"/>
      </w:pPr>
      <w:rPr>
        <w:rFonts w:ascii="Arial" w:hAnsi="Arial" w:hint="default"/>
      </w:rPr>
    </w:lvl>
  </w:abstractNum>
  <w:abstractNum w:abstractNumId="18">
    <w:nsid w:val="683918DC"/>
    <w:multiLevelType w:val="multilevel"/>
    <w:tmpl w:val="00000017"/>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19">
    <w:nsid w:val="68F70D60"/>
    <w:multiLevelType w:val="hybridMultilevel"/>
    <w:tmpl w:val="92C875D6"/>
    <w:lvl w:ilvl="0" w:tplc="5B2879FE">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20">
    <w:nsid w:val="6E086565"/>
    <w:multiLevelType w:val="hybridMultilevel"/>
    <w:tmpl w:val="2F204EC6"/>
    <w:lvl w:ilvl="0" w:tplc="6A5A7E7E">
      <w:start w:val="1"/>
      <w:numFmt w:val="bullet"/>
      <w:lvlText w:val="•"/>
      <w:lvlJc w:val="left"/>
      <w:pPr>
        <w:tabs>
          <w:tab w:val="num" w:pos="720"/>
        </w:tabs>
        <w:ind w:left="720" w:hanging="360"/>
      </w:pPr>
      <w:rPr>
        <w:rFonts w:ascii="Arial" w:hAnsi="Arial" w:hint="default"/>
      </w:rPr>
    </w:lvl>
    <w:lvl w:ilvl="1" w:tplc="098A5E4C" w:tentative="1">
      <w:start w:val="1"/>
      <w:numFmt w:val="bullet"/>
      <w:lvlText w:val="•"/>
      <w:lvlJc w:val="left"/>
      <w:pPr>
        <w:tabs>
          <w:tab w:val="num" w:pos="1440"/>
        </w:tabs>
        <w:ind w:left="1440" w:hanging="360"/>
      </w:pPr>
      <w:rPr>
        <w:rFonts w:ascii="Arial" w:hAnsi="Arial" w:hint="default"/>
      </w:rPr>
    </w:lvl>
    <w:lvl w:ilvl="2" w:tplc="25D82A66" w:tentative="1">
      <w:start w:val="1"/>
      <w:numFmt w:val="bullet"/>
      <w:lvlText w:val="•"/>
      <w:lvlJc w:val="left"/>
      <w:pPr>
        <w:tabs>
          <w:tab w:val="num" w:pos="2160"/>
        </w:tabs>
        <w:ind w:left="2160" w:hanging="360"/>
      </w:pPr>
      <w:rPr>
        <w:rFonts w:ascii="Arial" w:hAnsi="Arial" w:hint="default"/>
      </w:rPr>
    </w:lvl>
    <w:lvl w:ilvl="3" w:tplc="155CB3D4" w:tentative="1">
      <w:start w:val="1"/>
      <w:numFmt w:val="bullet"/>
      <w:lvlText w:val="•"/>
      <w:lvlJc w:val="left"/>
      <w:pPr>
        <w:tabs>
          <w:tab w:val="num" w:pos="2880"/>
        </w:tabs>
        <w:ind w:left="2880" w:hanging="360"/>
      </w:pPr>
      <w:rPr>
        <w:rFonts w:ascii="Arial" w:hAnsi="Arial" w:hint="default"/>
      </w:rPr>
    </w:lvl>
    <w:lvl w:ilvl="4" w:tplc="6D98DA42" w:tentative="1">
      <w:start w:val="1"/>
      <w:numFmt w:val="bullet"/>
      <w:lvlText w:val="•"/>
      <w:lvlJc w:val="left"/>
      <w:pPr>
        <w:tabs>
          <w:tab w:val="num" w:pos="3600"/>
        </w:tabs>
        <w:ind w:left="3600" w:hanging="360"/>
      </w:pPr>
      <w:rPr>
        <w:rFonts w:ascii="Arial" w:hAnsi="Arial" w:hint="default"/>
      </w:rPr>
    </w:lvl>
    <w:lvl w:ilvl="5" w:tplc="B11AD88A" w:tentative="1">
      <w:start w:val="1"/>
      <w:numFmt w:val="bullet"/>
      <w:lvlText w:val="•"/>
      <w:lvlJc w:val="left"/>
      <w:pPr>
        <w:tabs>
          <w:tab w:val="num" w:pos="4320"/>
        </w:tabs>
        <w:ind w:left="4320" w:hanging="360"/>
      </w:pPr>
      <w:rPr>
        <w:rFonts w:ascii="Arial" w:hAnsi="Arial" w:hint="default"/>
      </w:rPr>
    </w:lvl>
    <w:lvl w:ilvl="6" w:tplc="E25A3C42" w:tentative="1">
      <w:start w:val="1"/>
      <w:numFmt w:val="bullet"/>
      <w:lvlText w:val="•"/>
      <w:lvlJc w:val="left"/>
      <w:pPr>
        <w:tabs>
          <w:tab w:val="num" w:pos="5040"/>
        </w:tabs>
        <w:ind w:left="5040" w:hanging="360"/>
      </w:pPr>
      <w:rPr>
        <w:rFonts w:ascii="Arial" w:hAnsi="Arial" w:hint="default"/>
      </w:rPr>
    </w:lvl>
    <w:lvl w:ilvl="7" w:tplc="11C4DD8C" w:tentative="1">
      <w:start w:val="1"/>
      <w:numFmt w:val="bullet"/>
      <w:lvlText w:val="•"/>
      <w:lvlJc w:val="left"/>
      <w:pPr>
        <w:tabs>
          <w:tab w:val="num" w:pos="5760"/>
        </w:tabs>
        <w:ind w:left="5760" w:hanging="360"/>
      </w:pPr>
      <w:rPr>
        <w:rFonts w:ascii="Arial" w:hAnsi="Arial" w:hint="default"/>
      </w:rPr>
    </w:lvl>
    <w:lvl w:ilvl="8" w:tplc="D8A26CD0" w:tentative="1">
      <w:start w:val="1"/>
      <w:numFmt w:val="bullet"/>
      <w:lvlText w:val="•"/>
      <w:lvlJc w:val="left"/>
      <w:pPr>
        <w:tabs>
          <w:tab w:val="num" w:pos="6480"/>
        </w:tabs>
        <w:ind w:left="6480" w:hanging="360"/>
      </w:pPr>
      <w:rPr>
        <w:rFonts w:ascii="Arial" w:hAnsi="Arial" w:hint="default"/>
      </w:rPr>
    </w:lvl>
  </w:abstractNum>
  <w:abstractNum w:abstractNumId="21">
    <w:nsid w:val="79A451B9"/>
    <w:multiLevelType w:val="hybridMultilevel"/>
    <w:tmpl w:val="6EDC61EE"/>
    <w:lvl w:ilvl="0" w:tplc="A6D2589A">
      <w:start w:val="1"/>
      <w:numFmt w:val="decimal"/>
      <w:lvlText w:val="%1)"/>
      <w:lvlJc w:val="left"/>
      <w:pPr>
        <w:ind w:left="1800"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num w:numId="1">
    <w:abstractNumId w:val="1"/>
  </w:num>
  <w:num w:numId="2">
    <w:abstractNumId w:val="11"/>
  </w:num>
  <w:num w:numId="3">
    <w:abstractNumId w:val="13"/>
  </w:num>
  <w:num w:numId="4">
    <w:abstractNumId w:val="9"/>
  </w:num>
  <w:num w:numId="5">
    <w:abstractNumId w:val="4"/>
  </w:num>
  <w:num w:numId="6">
    <w:abstractNumId w:val="16"/>
  </w:num>
  <w:num w:numId="7">
    <w:abstractNumId w:val="7"/>
  </w:num>
  <w:num w:numId="8">
    <w:abstractNumId w:val="10"/>
  </w:num>
  <w:num w:numId="9">
    <w:abstractNumId w:val="0"/>
  </w:num>
  <w:num w:numId="10">
    <w:abstractNumId w:val="5"/>
  </w:num>
  <w:num w:numId="11">
    <w:abstractNumId w:val="6"/>
  </w:num>
  <w:num w:numId="12">
    <w:abstractNumId w:val="3"/>
  </w:num>
  <w:num w:numId="13">
    <w:abstractNumId w:val="12"/>
  </w:num>
  <w:num w:numId="14">
    <w:abstractNumId w:val="2"/>
  </w:num>
  <w:num w:numId="15">
    <w:abstractNumId w:val="8"/>
  </w:num>
  <w:num w:numId="16">
    <w:abstractNumId w:val="15"/>
  </w:num>
  <w:num w:numId="17">
    <w:abstractNumId w:val="14"/>
  </w:num>
  <w:num w:numId="18">
    <w:abstractNumId w:val="18"/>
  </w:num>
  <w:num w:numId="19">
    <w:abstractNumId w:val="19"/>
  </w:num>
  <w:num w:numId="20">
    <w:abstractNumId w:val="21"/>
  </w:num>
  <w:num w:numId="21">
    <w:abstractNumId w:val="17"/>
  </w:num>
  <w:num w:numId="22">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bordersDoNotSurroundHeader/>
  <w:bordersDoNotSurroundFooter/>
  <w:proofState w:spelling="clean" w:grammar="clean"/>
  <w:stylePaneFormatFilter w:val="3F01"/>
  <w:defaultTabStop w:val="720"/>
  <w:doNotShadeFormData/>
  <w:noPunctuationKerning/>
  <w:characterSpacingControl w:val="doNotCompress"/>
  <w:doNotValidateAgainstSchema/>
  <w:doNotDemarcateInvalidXml/>
  <w:hdrShapeDefaults>
    <o:shapedefaults v:ext="edit" spidmax="16386">
      <o:colormenu v:ext="edit" fillcolor="none" strokecolor="none"/>
    </o:shapedefaults>
  </w:hdrShapeDefaults>
  <w:footnotePr>
    <w:footnote w:id="-1"/>
    <w:footnote w:id="0"/>
  </w:footnotePr>
  <w:endnotePr>
    <w:endnote w:id="-1"/>
    <w:endnote w:id="0"/>
  </w:endnotePr>
  <w:compat>
    <w:spaceForUL/>
    <w:doNotLeaveBackslashAlone/>
    <w:useFELayout/>
  </w:compat>
  <w:rsids>
    <w:rsidRoot w:val="00172A27"/>
    <w:rsid w:val="0005305E"/>
    <w:rsid w:val="000F3851"/>
    <w:rsid w:val="00172A27"/>
    <w:rsid w:val="001872BB"/>
    <w:rsid w:val="00285B12"/>
    <w:rsid w:val="00317AE8"/>
    <w:rsid w:val="00396128"/>
    <w:rsid w:val="003A78CE"/>
    <w:rsid w:val="003D336C"/>
    <w:rsid w:val="003F25B4"/>
    <w:rsid w:val="00466589"/>
    <w:rsid w:val="004B632A"/>
    <w:rsid w:val="00526530"/>
    <w:rsid w:val="00544F32"/>
    <w:rsid w:val="005C1ED0"/>
    <w:rsid w:val="005C3A7E"/>
    <w:rsid w:val="0077310B"/>
    <w:rsid w:val="008119B8"/>
    <w:rsid w:val="00821E2D"/>
    <w:rsid w:val="00825740"/>
    <w:rsid w:val="00833F85"/>
    <w:rsid w:val="008B4457"/>
    <w:rsid w:val="008F67F7"/>
    <w:rsid w:val="00911E38"/>
    <w:rsid w:val="009B7EB5"/>
    <w:rsid w:val="009E2EB7"/>
    <w:rsid w:val="00A05319"/>
    <w:rsid w:val="00A061EF"/>
    <w:rsid w:val="00A11B24"/>
    <w:rsid w:val="00A91A9C"/>
    <w:rsid w:val="00AF7545"/>
    <w:rsid w:val="00B16E15"/>
    <w:rsid w:val="00B475CE"/>
    <w:rsid w:val="00B7123B"/>
    <w:rsid w:val="00C26410"/>
    <w:rsid w:val="00C30EA3"/>
    <w:rsid w:val="00C45EE6"/>
    <w:rsid w:val="00C54315"/>
    <w:rsid w:val="00D24368"/>
    <w:rsid w:val="00D47A26"/>
    <w:rsid w:val="00E13D92"/>
    <w:rsid w:val="00E526C8"/>
    <w:rsid w:val="00E86628"/>
    <w:rsid w:val="00ED0285"/>
    <w:rsid w:val="00F72B4C"/>
    <w:rsid w:val="00F75F31"/>
    <w:rsid w:val="00F82D91"/>
    <w:rsid w:val="00F91A65"/>
    <w:rsid w:val="00F9611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386">
      <o:colormenu v:ext="edit" fillcolor="none" strokecolor="none"/>
    </o:shapedefaults>
    <o:shapelayout v:ext="edit">
      <o:idmap v:ext="edit" data="1"/>
      <o:rules v:ext="edit">
        <o:r id="V:Rule42" type="connector" idref="#_x0000_s1138"/>
        <o:r id="V:Rule43" type="connector" idref="#_x0000_s1049"/>
        <o:r id="V:Rule44" type="connector" idref="#_x0000_s1126"/>
        <o:r id="V:Rule45" type="connector" idref="#_x0000_s1073"/>
        <o:r id="V:Rule46" type="connector" idref="#_x0000_s1097"/>
        <o:r id="V:Rule47" type="connector" idref="#_x0000_s1118"/>
        <o:r id="V:Rule48" type="connector" idref="#_x0000_s1053"/>
        <o:r id="V:Rule49" type="connector" idref="#_x0000_s1110"/>
        <o:r id="V:Rule50" type="connector" idref="#_x0000_s1147"/>
        <o:r id="V:Rule51" type="connector" idref="#_x0000_s1052"/>
        <o:r id="V:Rule52" type="connector" idref="#_x0000_s1119"/>
        <o:r id="V:Rule53" type="connector" idref="#_x0000_s1105"/>
        <o:r id="V:Rule54" type="connector" idref="#_x0000_s1088"/>
        <o:r id="V:Rule55" type="connector" idref="#_x0000_s1091"/>
        <o:r id="V:Rule56" type="connector" idref="#_x0000_s1058"/>
        <o:r id="V:Rule57" type="connector" idref="#_x0000_s1111"/>
        <o:r id="V:Rule58" type="connector" idref="#_x0000_s1086"/>
        <o:r id="V:Rule59" type="connector" idref="#_x0000_s1137"/>
        <o:r id="V:Rule60" type="connector" idref="#_x0000_s1064"/>
        <o:r id="V:Rule61" type="connector" idref="#_x0000_s1145"/>
        <o:r id="V:Rule62" type="connector" idref="#_x0000_s1124"/>
        <o:r id="V:Rule63" type="connector" idref="#_x0000_s1125"/>
        <o:r id="V:Rule64" type="connector" idref="#_x0000_s1098"/>
        <o:r id="V:Rule65" type="connector" idref="#_x0000_s1061"/>
        <o:r id="V:Rule66" type="connector" idref="#_x0000_s1107"/>
        <o:r id="V:Rule67" type="connector" idref="#_x0000_s1099"/>
        <o:r id="V:Rule68" type="connector" idref="#_x0000_s1072"/>
        <o:r id="V:Rule69" type="connector" idref="#_x0000_s1084"/>
        <o:r id="V:Rule70" type="connector" idref="#_x0000_s1151"/>
        <o:r id="V:Rule71" type="connector" idref="#_x0000_s1095"/>
        <o:r id="V:Rule72" type="connector" idref="#_x0000_s1115"/>
        <o:r id="V:Rule73" type="connector" idref="#_x0000_s1069"/>
        <o:r id="V:Rule74" type="connector" idref="#_x0000_s1085"/>
        <o:r id="V:Rule75" type="connector" idref="#_x0000_s1150"/>
        <o:r id="V:Rule76" type="connector" idref="#_x0000_s1063"/>
        <o:r id="V:Rule77" type="connector" idref="#_x0000_s1149"/>
        <o:r id="V:Rule78" type="connector" idref="#_x0000_s1109"/>
        <o:r id="V:Rule79" type="connector" idref="#_x0000_s1089"/>
        <o:r id="V:Rule80" type="connector" idref="#_x0000_s1106"/>
        <o:r id="V:Rule81" type="connector" idref="#_x0000_s1108"/>
        <o:r id="V:Rule82" type="connector" idref="#_x0000_s1128"/>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a">
    <w:name w:val="Normal"/>
    <w:qFormat/>
    <w:rsid w:val="00C54315"/>
    <w:pPr>
      <w:widowControl w:val="0"/>
      <w:suppressAutoHyphens/>
    </w:pPr>
    <w:rPr>
      <w:rFonts w:ascii="Nimbus Roman No9 L" w:eastAsiaTheme="minorEastAsia" w:hAnsi="Nimbus Roman No9 L"/>
      <w:color w:val="000000"/>
      <w:sz w:val="24"/>
      <w:lang w:eastAsia="en-US"/>
    </w:rPr>
  </w:style>
  <w:style w:type="paragraph" w:styleId="2">
    <w:name w:val="heading 2"/>
    <w:basedOn w:val="a"/>
    <w:qFormat/>
    <w:rsid w:val="008119B8"/>
    <w:pPr>
      <w:widowControl/>
      <w:suppressAutoHyphens w:val="0"/>
      <w:spacing w:before="100" w:beforeAutospacing="1" w:after="100" w:afterAutospacing="1"/>
      <w:outlineLvl w:val="1"/>
    </w:pPr>
    <w:rPr>
      <w:rFonts w:ascii="Times New Roman" w:eastAsia="宋体" w:hAnsi="Times New Roman"/>
      <w:b/>
      <w:color w:val="auto"/>
      <w:sz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ps">
    <w:name w:val="hps"/>
    <w:basedOn w:val="a0"/>
    <w:rsid w:val="008119B8"/>
  </w:style>
  <w:style w:type="character" w:customStyle="1" w:styleId="apple-style-span">
    <w:name w:val="apple-style-span"/>
    <w:basedOn w:val="a0"/>
    <w:rsid w:val="008119B8"/>
  </w:style>
  <w:style w:type="character" w:customStyle="1" w:styleId="shorttext1">
    <w:name w:val="short_text1"/>
    <w:rsid w:val="008119B8"/>
    <w:rPr>
      <w:sz w:val="29"/>
      <w:szCs w:val="29"/>
    </w:rPr>
  </w:style>
  <w:style w:type="character" w:customStyle="1" w:styleId="hw2">
    <w:name w:val="hw2"/>
    <w:basedOn w:val="a0"/>
    <w:rsid w:val="008119B8"/>
  </w:style>
  <w:style w:type="character" w:customStyle="1" w:styleId="pagetitle1">
    <w:name w:val="pagetitle1"/>
    <w:rsid w:val="008119B8"/>
    <w:rPr>
      <w:rFonts w:ascii="Arial" w:hAnsi="Arial" w:hint="default"/>
      <w:b/>
      <w:color w:val="003366"/>
      <w:sz w:val="33"/>
    </w:rPr>
  </w:style>
  <w:style w:type="character" w:styleId="a3">
    <w:name w:val="page number"/>
    <w:basedOn w:val="a0"/>
    <w:rsid w:val="008119B8"/>
  </w:style>
  <w:style w:type="character" w:styleId="a4">
    <w:name w:val="Hyperlink"/>
    <w:rsid w:val="008119B8"/>
    <w:rPr>
      <w:rFonts w:ascii="Arial" w:hAnsi="Arial" w:hint="default"/>
      <w:color w:val="0033CC"/>
      <w:sz w:val="18"/>
      <w:u w:val="single"/>
    </w:rPr>
  </w:style>
  <w:style w:type="paragraph" w:customStyle="1" w:styleId="-11">
    <w:name w:val="彩色列表 - 强调文字颜色 11"/>
    <w:basedOn w:val="a"/>
    <w:qFormat/>
    <w:rsid w:val="008119B8"/>
    <w:pPr>
      <w:suppressAutoHyphens w:val="0"/>
      <w:spacing w:line="360" w:lineRule="auto"/>
      <w:ind w:firstLineChars="200" w:firstLine="420"/>
      <w:jc w:val="both"/>
    </w:pPr>
    <w:rPr>
      <w:rFonts w:ascii="Calibri" w:eastAsia="宋体" w:hAnsi="Calibri"/>
      <w:color w:val="auto"/>
      <w:kern w:val="2"/>
      <w:szCs w:val="22"/>
      <w:lang w:eastAsia="zh-CN"/>
    </w:rPr>
  </w:style>
  <w:style w:type="paragraph" w:styleId="20">
    <w:name w:val="toc 2"/>
    <w:basedOn w:val="a"/>
    <w:next w:val="a"/>
    <w:rsid w:val="008119B8"/>
    <w:pPr>
      <w:widowControl/>
      <w:tabs>
        <w:tab w:val="right" w:leader="dot" w:pos="9360"/>
      </w:tabs>
      <w:suppressAutoHyphens w:val="0"/>
      <w:spacing w:line="220" w:lineRule="exact"/>
      <w:ind w:left="270"/>
      <w:jc w:val="both"/>
    </w:pPr>
    <w:rPr>
      <w:rFonts w:ascii="Times" w:eastAsia="宋体" w:hAnsi="Times"/>
      <w:color w:val="auto"/>
      <w:sz w:val="22"/>
    </w:rPr>
  </w:style>
  <w:style w:type="paragraph" w:styleId="a5">
    <w:name w:val="Normal (Web)"/>
    <w:basedOn w:val="a"/>
    <w:rsid w:val="008119B8"/>
    <w:pPr>
      <w:widowControl/>
      <w:suppressAutoHyphens w:val="0"/>
      <w:spacing w:before="100" w:beforeAutospacing="1" w:after="100" w:afterAutospacing="1"/>
      <w:jc w:val="both"/>
    </w:pPr>
    <w:rPr>
      <w:rFonts w:ascii="宋体" w:eastAsia="宋体" w:hAnsi="宋体" w:cs="宋体"/>
      <w:color w:val="auto"/>
      <w:szCs w:val="24"/>
      <w:lang w:eastAsia="zh-CN"/>
    </w:rPr>
  </w:style>
  <w:style w:type="paragraph" w:styleId="a6">
    <w:name w:val="footer"/>
    <w:basedOn w:val="a"/>
    <w:rsid w:val="008119B8"/>
    <w:pPr>
      <w:tabs>
        <w:tab w:val="center" w:pos="4153"/>
        <w:tab w:val="right" w:pos="8306"/>
      </w:tabs>
      <w:snapToGrid w:val="0"/>
    </w:pPr>
    <w:rPr>
      <w:sz w:val="18"/>
    </w:rPr>
  </w:style>
  <w:style w:type="paragraph" w:customStyle="1" w:styleId="NormalLinespacingDouble">
    <w:name w:val="Normal + Line spacing:  Double"/>
    <w:basedOn w:val="a"/>
    <w:rsid w:val="008119B8"/>
  </w:style>
  <w:style w:type="paragraph" w:styleId="a7">
    <w:name w:val="header"/>
    <w:basedOn w:val="a"/>
    <w:rsid w:val="008119B8"/>
    <w:pPr>
      <w:pBdr>
        <w:bottom w:val="single" w:sz="6" w:space="1" w:color="auto"/>
      </w:pBdr>
      <w:tabs>
        <w:tab w:val="center" w:pos="4153"/>
        <w:tab w:val="right" w:pos="8306"/>
      </w:tabs>
      <w:snapToGrid w:val="0"/>
      <w:jc w:val="center"/>
    </w:pPr>
    <w:rPr>
      <w:sz w:val="18"/>
    </w:rPr>
  </w:style>
  <w:style w:type="paragraph" w:styleId="a8">
    <w:name w:val="Document Map"/>
    <w:basedOn w:val="a"/>
    <w:rsid w:val="008119B8"/>
    <w:pPr>
      <w:shd w:val="clear" w:color="auto" w:fill="000080"/>
    </w:pPr>
  </w:style>
  <w:style w:type="paragraph" w:styleId="a9">
    <w:name w:val="Balloon Text"/>
    <w:basedOn w:val="a"/>
    <w:link w:val="Char"/>
    <w:uiPriority w:val="99"/>
    <w:semiHidden/>
    <w:unhideWhenUsed/>
    <w:rsid w:val="00A91A9C"/>
    <w:rPr>
      <w:sz w:val="18"/>
      <w:szCs w:val="18"/>
    </w:rPr>
  </w:style>
  <w:style w:type="character" w:customStyle="1" w:styleId="Char">
    <w:name w:val="批注框文本 Char"/>
    <w:basedOn w:val="a0"/>
    <w:link w:val="a9"/>
    <w:uiPriority w:val="99"/>
    <w:semiHidden/>
    <w:rsid w:val="00A91A9C"/>
    <w:rPr>
      <w:rFonts w:ascii="Nimbus Roman No9 L" w:eastAsia="HG Mincho Light J" w:hAnsi="Nimbus Roman No9 L"/>
      <w:color w:val="000000"/>
      <w:sz w:val="18"/>
      <w:szCs w:val="18"/>
      <w:lang w:eastAsia="en-US"/>
    </w:rPr>
  </w:style>
  <w:style w:type="paragraph" w:styleId="aa">
    <w:name w:val="Date"/>
    <w:basedOn w:val="a"/>
    <w:next w:val="a"/>
    <w:link w:val="Char0"/>
    <w:uiPriority w:val="99"/>
    <w:semiHidden/>
    <w:unhideWhenUsed/>
    <w:rsid w:val="00C54315"/>
    <w:pPr>
      <w:ind w:leftChars="2500" w:left="100"/>
    </w:pPr>
  </w:style>
  <w:style w:type="character" w:customStyle="1" w:styleId="Char0">
    <w:name w:val="日期 Char"/>
    <w:basedOn w:val="a0"/>
    <w:link w:val="aa"/>
    <w:uiPriority w:val="99"/>
    <w:semiHidden/>
    <w:rsid w:val="00C54315"/>
    <w:rPr>
      <w:rFonts w:ascii="Nimbus Roman No9 L" w:eastAsiaTheme="minorEastAsia" w:hAnsi="Nimbus Roman No9 L"/>
      <w:color w:val="000000"/>
      <w:sz w:val="24"/>
      <w:lang w:eastAsia="en-US"/>
    </w:rPr>
  </w:style>
  <w:style w:type="paragraph" w:styleId="ab">
    <w:name w:val="List Paragraph"/>
    <w:basedOn w:val="a"/>
    <w:uiPriority w:val="72"/>
    <w:qFormat/>
    <w:rsid w:val="00911E38"/>
    <w:pPr>
      <w:ind w:firstLineChars="200" w:firstLine="420"/>
    </w:pPr>
  </w:style>
</w:styles>
</file>

<file path=word/webSettings.xml><?xml version="1.0" encoding="utf-8"?>
<w:webSettings xmlns:r="http://schemas.openxmlformats.org/officeDocument/2006/relationships" xmlns:w="http://schemas.openxmlformats.org/wordprocessingml/2006/main">
  <w:divs>
    <w:div w:id="71970881">
      <w:bodyDiv w:val="1"/>
      <w:marLeft w:val="0"/>
      <w:marRight w:val="0"/>
      <w:marTop w:val="0"/>
      <w:marBottom w:val="0"/>
      <w:divBdr>
        <w:top w:val="none" w:sz="0" w:space="0" w:color="auto"/>
        <w:left w:val="none" w:sz="0" w:space="0" w:color="auto"/>
        <w:bottom w:val="none" w:sz="0" w:space="0" w:color="auto"/>
        <w:right w:val="none" w:sz="0" w:space="0" w:color="auto"/>
      </w:divBdr>
      <w:divsChild>
        <w:div w:id="1902014155">
          <w:marLeft w:val="0"/>
          <w:marRight w:val="0"/>
          <w:marTop w:val="0"/>
          <w:marBottom w:val="0"/>
          <w:divBdr>
            <w:top w:val="none" w:sz="0" w:space="0" w:color="auto"/>
            <w:left w:val="none" w:sz="0" w:space="0" w:color="auto"/>
            <w:bottom w:val="none" w:sz="0" w:space="0" w:color="auto"/>
            <w:right w:val="none" w:sz="0" w:space="0" w:color="auto"/>
          </w:divBdr>
        </w:div>
      </w:divsChild>
    </w:div>
    <w:div w:id="124155206">
      <w:bodyDiv w:val="1"/>
      <w:marLeft w:val="0"/>
      <w:marRight w:val="0"/>
      <w:marTop w:val="0"/>
      <w:marBottom w:val="0"/>
      <w:divBdr>
        <w:top w:val="none" w:sz="0" w:space="0" w:color="auto"/>
        <w:left w:val="none" w:sz="0" w:space="0" w:color="auto"/>
        <w:bottom w:val="none" w:sz="0" w:space="0" w:color="auto"/>
        <w:right w:val="none" w:sz="0" w:space="0" w:color="auto"/>
      </w:divBdr>
      <w:divsChild>
        <w:div w:id="436949508">
          <w:marLeft w:val="547"/>
          <w:marRight w:val="0"/>
          <w:marTop w:val="154"/>
          <w:marBottom w:val="0"/>
          <w:divBdr>
            <w:top w:val="none" w:sz="0" w:space="0" w:color="auto"/>
            <w:left w:val="none" w:sz="0" w:space="0" w:color="auto"/>
            <w:bottom w:val="none" w:sz="0" w:space="0" w:color="auto"/>
            <w:right w:val="none" w:sz="0" w:space="0" w:color="auto"/>
          </w:divBdr>
        </w:div>
        <w:div w:id="288361215">
          <w:marLeft w:val="547"/>
          <w:marRight w:val="0"/>
          <w:marTop w:val="154"/>
          <w:marBottom w:val="0"/>
          <w:divBdr>
            <w:top w:val="none" w:sz="0" w:space="0" w:color="auto"/>
            <w:left w:val="none" w:sz="0" w:space="0" w:color="auto"/>
            <w:bottom w:val="none" w:sz="0" w:space="0" w:color="auto"/>
            <w:right w:val="none" w:sz="0" w:space="0" w:color="auto"/>
          </w:divBdr>
        </w:div>
        <w:div w:id="783960937">
          <w:marLeft w:val="547"/>
          <w:marRight w:val="0"/>
          <w:marTop w:val="154"/>
          <w:marBottom w:val="0"/>
          <w:divBdr>
            <w:top w:val="none" w:sz="0" w:space="0" w:color="auto"/>
            <w:left w:val="none" w:sz="0" w:space="0" w:color="auto"/>
            <w:bottom w:val="none" w:sz="0" w:space="0" w:color="auto"/>
            <w:right w:val="none" w:sz="0" w:space="0" w:color="auto"/>
          </w:divBdr>
        </w:div>
        <w:div w:id="163709619">
          <w:marLeft w:val="547"/>
          <w:marRight w:val="0"/>
          <w:marTop w:val="154"/>
          <w:marBottom w:val="0"/>
          <w:divBdr>
            <w:top w:val="none" w:sz="0" w:space="0" w:color="auto"/>
            <w:left w:val="none" w:sz="0" w:space="0" w:color="auto"/>
            <w:bottom w:val="none" w:sz="0" w:space="0" w:color="auto"/>
            <w:right w:val="none" w:sz="0" w:space="0" w:color="auto"/>
          </w:divBdr>
        </w:div>
        <w:div w:id="482158641">
          <w:marLeft w:val="547"/>
          <w:marRight w:val="0"/>
          <w:marTop w:val="154"/>
          <w:marBottom w:val="0"/>
          <w:divBdr>
            <w:top w:val="none" w:sz="0" w:space="0" w:color="auto"/>
            <w:left w:val="none" w:sz="0" w:space="0" w:color="auto"/>
            <w:bottom w:val="none" w:sz="0" w:space="0" w:color="auto"/>
            <w:right w:val="none" w:sz="0" w:space="0" w:color="auto"/>
          </w:divBdr>
        </w:div>
        <w:div w:id="1755928642">
          <w:marLeft w:val="547"/>
          <w:marRight w:val="0"/>
          <w:marTop w:val="154"/>
          <w:marBottom w:val="0"/>
          <w:divBdr>
            <w:top w:val="none" w:sz="0" w:space="0" w:color="auto"/>
            <w:left w:val="none" w:sz="0" w:space="0" w:color="auto"/>
            <w:bottom w:val="none" w:sz="0" w:space="0" w:color="auto"/>
            <w:right w:val="none" w:sz="0" w:space="0" w:color="auto"/>
          </w:divBdr>
        </w:div>
      </w:divsChild>
    </w:div>
    <w:div w:id="583337652">
      <w:bodyDiv w:val="1"/>
      <w:marLeft w:val="0"/>
      <w:marRight w:val="0"/>
      <w:marTop w:val="0"/>
      <w:marBottom w:val="0"/>
      <w:divBdr>
        <w:top w:val="none" w:sz="0" w:space="0" w:color="auto"/>
        <w:left w:val="none" w:sz="0" w:space="0" w:color="auto"/>
        <w:bottom w:val="none" w:sz="0" w:space="0" w:color="auto"/>
        <w:right w:val="none" w:sz="0" w:space="0" w:color="auto"/>
      </w:divBdr>
    </w:div>
    <w:div w:id="637610345">
      <w:bodyDiv w:val="1"/>
      <w:marLeft w:val="0"/>
      <w:marRight w:val="0"/>
      <w:marTop w:val="0"/>
      <w:marBottom w:val="0"/>
      <w:divBdr>
        <w:top w:val="none" w:sz="0" w:space="0" w:color="auto"/>
        <w:left w:val="none" w:sz="0" w:space="0" w:color="auto"/>
        <w:bottom w:val="none" w:sz="0" w:space="0" w:color="auto"/>
        <w:right w:val="none" w:sz="0" w:space="0" w:color="auto"/>
      </w:divBdr>
      <w:divsChild>
        <w:div w:id="910970466">
          <w:marLeft w:val="0"/>
          <w:marRight w:val="0"/>
          <w:marTop w:val="0"/>
          <w:marBottom w:val="0"/>
          <w:divBdr>
            <w:top w:val="none" w:sz="0" w:space="0" w:color="auto"/>
            <w:left w:val="none" w:sz="0" w:space="0" w:color="auto"/>
            <w:bottom w:val="none" w:sz="0" w:space="0" w:color="auto"/>
            <w:right w:val="none" w:sz="0" w:space="0" w:color="auto"/>
          </w:divBdr>
        </w:div>
      </w:divsChild>
    </w:div>
    <w:div w:id="949240132">
      <w:bodyDiv w:val="1"/>
      <w:marLeft w:val="0"/>
      <w:marRight w:val="0"/>
      <w:marTop w:val="0"/>
      <w:marBottom w:val="0"/>
      <w:divBdr>
        <w:top w:val="none" w:sz="0" w:space="0" w:color="auto"/>
        <w:left w:val="none" w:sz="0" w:space="0" w:color="auto"/>
        <w:bottom w:val="none" w:sz="0" w:space="0" w:color="auto"/>
        <w:right w:val="none" w:sz="0" w:space="0" w:color="auto"/>
      </w:divBdr>
      <w:divsChild>
        <w:div w:id="193229169">
          <w:marLeft w:val="547"/>
          <w:marRight w:val="0"/>
          <w:marTop w:val="154"/>
          <w:marBottom w:val="0"/>
          <w:divBdr>
            <w:top w:val="none" w:sz="0" w:space="0" w:color="auto"/>
            <w:left w:val="none" w:sz="0" w:space="0" w:color="auto"/>
            <w:bottom w:val="none" w:sz="0" w:space="0" w:color="auto"/>
            <w:right w:val="none" w:sz="0" w:space="0" w:color="auto"/>
          </w:divBdr>
        </w:div>
        <w:div w:id="931013587">
          <w:marLeft w:val="547"/>
          <w:marRight w:val="0"/>
          <w:marTop w:val="154"/>
          <w:marBottom w:val="0"/>
          <w:divBdr>
            <w:top w:val="none" w:sz="0" w:space="0" w:color="auto"/>
            <w:left w:val="none" w:sz="0" w:space="0" w:color="auto"/>
            <w:bottom w:val="none" w:sz="0" w:space="0" w:color="auto"/>
            <w:right w:val="none" w:sz="0" w:space="0" w:color="auto"/>
          </w:divBdr>
        </w:div>
        <w:div w:id="2001813337">
          <w:marLeft w:val="547"/>
          <w:marRight w:val="0"/>
          <w:marTop w:val="154"/>
          <w:marBottom w:val="0"/>
          <w:divBdr>
            <w:top w:val="none" w:sz="0" w:space="0" w:color="auto"/>
            <w:left w:val="none" w:sz="0" w:space="0" w:color="auto"/>
            <w:bottom w:val="none" w:sz="0" w:space="0" w:color="auto"/>
            <w:right w:val="none" w:sz="0" w:space="0" w:color="auto"/>
          </w:divBdr>
        </w:div>
        <w:div w:id="1418134633">
          <w:marLeft w:val="547"/>
          <w:marRight w:val="0"/>
          <w:marTop w:val="154"/>
          <w:marBottom w:val="0"/>
          <w:divBdr>
            <w:top w:val="none" w:sz="0" w:space="0" w:color="auto"/>
            <w:left w:val="none" w:sz="0" w:space="0" w:color="auto"/>
            <w:bottom w:val="none" w:sz="0" w:space="0" w:color="auto"/>
            <w:right w:val="none" w:sz="0" w:space="0" w:color="auto"/>
          </w:divBdr>
        </w:div>
        <w:div w:id="841435548">
          <w:marLeft w:val="547"/>
          <w:marRight w:val="0"/>
          <w:marTop w:val="154"/>
          <w:marBottom w:val="0"/>
          <w:divBdr>
            <w:top w:val="none" w:sz="0" w:space="0" w:color="auto"/>
            <w:left w:val="none" w:sz="0" w:space="0" w:color="auto"/>
            <w:bottom w:val="none" w:sz="0" w:space="0" w:color="auto"/>
            <w:right w:val="none" w:sz="0" w:space="0" w:color="auto"/>
          </w:divBdr>
        </w:div>
        <w:div w:id="154733844">
          <w:marLeft w:val="547"/>
          <w:marRight w:val="0"/>
          <w:marTop w:val="154"/>
          <w:marBottom w:val="0"/>
          <w:divBdr>
            <w:top w:val="none" w:sz="0" w:space="0" w:color="auto"/>
            <w:left w:val="none" w:sz="0" w:space="0" w:color="auto"/>
            <w:bottom w:val="none" w:sz="0" w:space="0" w:color="auto"/>
            <w:right w:val="none" w:sz="0" w:space="0" w:color="auto"/>
          </w:divBdr>
        </w:div>
      </w:divsChild>
    </w:div>
    <w:div w:id="213374124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localhost/shopping/unshiporder.php"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localhost/shopping/additem.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shopping/admin.php" TargetMode="External"/><Relationship Id="rId30" Type="http://schemas.openxmlformats.org/officeDocument/2006/relationships/image" Target="media/image21.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15183A-54AB-4079-BB25-C1F1A6363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35</Pages>
  <Words>2181</Words>
  <Characters>12433</Characters>
  <Application>Microsoft Office Word</Application>
  <DocSecurity>0</DocSecurity>
  <PresentationFormat/>
  <Lines>103</Lines>
  <Paragraphs>29</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FRONT END DATABASE MANAGEMENT SYSTEM</vt:lpstr>
    </vt:vector>
  </TitlesOfParts>
  <Company>BCNS</Company>
  <LinksUpToDate>false</LinksUpToDate>
  <CharactersWithSpaces>14585</CharactersWithSpaces>
  <SharedDoc>false</SharedDoc>
  <HLinks>
    <vt:vector size="18" baseType="variant">
      <vt:variant>
        <vt:i4>2293863</vt:i4>
      </vt:variant>
      <vt:variant>
        <vt:i4>2309</vt:i4>
      </vt:variant>
      <vt:variant>
        <vt:i4>1025</vt:i4>
      </vt:variant>
      <vt:variant>
        <vt:i4>1</vt:i4>
      </vt:variant>
      <vt:variant>
        <vt:lpwstr>shouyeok_02</vt:lpwstr>
      </vt:variant>
      <vt:variant>
        <vt:lpwstr/>
      </vt:variant>
      <vt:variant>
        <vt:i4>7929913</vt:i4>
      </vt:variant>
      <vt:variant>
        <vt:i4>18064</vt:i4>
      </vt:variant>
      <vt:variant>
        <vt:i4>1038</vt:i4>
      </vt:variant>
      <vt:variant>
        <vt:i4>1</vt:i4>
      </vt:variant>
      <vt:variant>
        <vt:lpwstr>]_7@X6GV9QW2G5{EBTMDB%S</vt:lpwstr>
      </vt:variant>
      <vt:variant>
        <vt:lpwstr/>
      </vt:variant>
      <vt:variant>
        <vt:i4>4128853</vt:i4>
      </vt:variant>
      <vt:variant>
        <vt:i4>-1</vt:i4>
      </vt:variant>
      <vt:variant>
        <vt:i4>1031</vt:i4>
      </vt:variant>
      <vt:variant>
        <vt:i4>1</vt:i4>
      </vt:variant>
      <vt:variant>
        <vt:lpwstr>)96(89U8VL8Y(8PE5U8CDQX</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END DATABASE MANAGEMENT SYSTEM</dc:title>
  <dc:creator>yangxue</dc:creator>
  <cp:lastModifiedBy>yangxue</cp:lastModifiedBy>
  <cp:revision>8</cp:revision>
  <cp:lastPrinted>1601-01-01T00:00:00Z</cp:lastPrinted>
  <dcterms:created xsi:type="dcterms:W3CDTF">2013-11-04T07:24:00Z</dcterms:created>
  <dcterms:modified xsi:type="dcterms:W3CDTF">2013-11-06T09:06:00Z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2052-6.6.0.2877</vt:lpwstr>
  </property>
</Properties>
</file>